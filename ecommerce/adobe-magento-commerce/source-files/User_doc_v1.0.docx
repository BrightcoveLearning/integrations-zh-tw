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388415555"/>
        <w:docPartObj>
          <w:docPartGallery w:val="Cover Pages"/>
          <w:docPartUnique/>
        </w:docPartObj>
      </w:sdtPr>
      <w:sdtEndPr/>
      <w:sdtContent>
        <w:p w14:paraId="7561C87C" w14:textId="3D12DAB3" w:rsidR="00F17AD0" w:rsidRDefault="00F17AD0" w:rsidP="00F17AD0">
          <w:pPr>
            <w:pStyle w:val="Logo"/>
          </w:pPr>
        </w:p>
        <w:p w14:paraId="10EBAF78" w14:textId="47A13FD1" w:rsidR="00CA622D" w:rsidRPr="00893B78" w:rsidRDefault="00CA622D" w:rsidP="00CA622D">
          <w:pPr>
            <w:pStyle w:val="Logo"/>
            <w:rPr>
              <w:rFonts w:asciiTheme="minorHAnsi" w:hAnsiTheme="minorHAnsi"/>
              <w:sz w:val="44"/>
              <w:szCs w:val="44"/>
            </w:rPr>
          </w:pPr>
          <w:r w:rsidRPr="00893B78">
            <w:rPr>
              <w:rFonts w:asciiTheme="minorHAnsi" w:hAnsiTheme="minorHAnsi"/>
              <w:sz w:val="44"/>
              <w:szCs w:val="44"/>
            </w:rPr>
            <w:t xml:space="preserve">Magento eCommerce </w:t>
          </w:r>
          <w:r>
            <w:rPr>
              <w:rFonts w:asciiTheme="minorHAnsi" w:hAnsiTheme="minorHAnsi"/>
              <w:sz w:val="44"/>
              <w:szCs w:val="44"/>
            </w:rPr>
            <w:t>User</w:t>
          </w:r>
          <w:r w:rsidRPr="00893B78">
            <w:rPr>
              <w:rFonts w:asciiTheme="minorHAnsi" w:hAnsiTheme="minorHAnsi"/>
              <w:sz w:val="44"/>
              <w:szCs w:val="44"/>
            </w:rPr>
            <w:t xml:space="preserve"> documentation</w:t>
          </w:r>
        </w:p>
        <w:p w14:paraId="3CB752EE" w14:textId="77777777" w:rsidR="00CA622D" w:rsidRPr="00893B78" w:rsidRDefault="00CA622D" w:rsidP="00CA622D">
          <w:pPr>
            <w:pStyle w:val="Logo"/>
            <w:rPr>
              <w:rFonts w:asciiTheme="minorHAnsi" w:hAnsiTheme="minorHAnsi"/>
            </w:rPr>
          </w:pPr>
          <w:r w:rsidRPr="00893B78">
            <w:rPr>
              <w:rFonts w:asciiTheme="minorHAnsi" w:hAnsiTheme="minorHAnsi"/>
            </w:rPr>
            <w:t>June 2020</w:t>
          </w:r>
        </w:p>
        <w:p w14:paraId="43553130" w14:textId="5ECFC867" w:rsidR="00F17AD0" w:rsidRPr="00CA622D" w:rsidRDefault="00CA622D" w:rsidP="00F17AD0">
          <w:pPr>
            <w:widowControl/>
            <w:adjustRightInd/>
            <w:spacing w:after="320" w:line="300" w:lineRule="auto"/>
            <w:jc w:val="left"/>
            <w:textAlignment w:val="auto"/>
            <w:rPr>
              <w:rFonts w:asciiTheme="minorHAnsi" w:hAnsiTheme="minorHAnsi"/>
            </w:rPr>
          </w:pPr>
          <w:r w:rsidRPr="00893B78">
            <w:rPr>
              <w:rFonts w:asciiTheme="minorHAnsi" w:hAnsiTheme="minorHAnsi"/>
            </w:rPr>
            <w:br w:type="page"/>
          </w:r>
        </w:p>
        <w:p w14:paraId="6711E0E1" w14:textId="094D93AF" w:rsidR="009E67EB" w:rsidRPr="0074545F" w:rsidRDefault="00EF3B37" w:rsidP="00C90E8C">
          <w:pPr>
            <w:rPr>
              <w:rFonts w:cs="Trebuchet MS"/>
              <w:sz w:val="14"/>
              <w:szCs w:val="14"/>
            </w:rPr>
          </w:pPr>
        </w:p>
      </w:sdtContent>
    </w:sdt>
    <w:sdt>
      <w:sdtPr>
        <w:rPr>
          <w:rFonts w:ascii="Century Gothic" w:eastAsiaTheme="minorEastAsia" w:hAnsi="Century Gothic" w:cstheme="minorBidi"/>
          <w:b/>
          <w:color w:val="4C483D" w:themeColor="text2"/>
          <w:sz w:val="16"/>
          <w:lang w:eastAsia="ja-JP"/>
        </w:rPr>
        <w:id w:val="-1396048891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 w:val="0"/>
          <w:bCs/>
          <w:noProof/>
          <w:color w:val="auto"/>
          <w:sz w:val="20"/>
          <w:lang w:eastAsia="en-US"/>
        </w:rPr>
      </w:sdtEndPr>
      <w:sdtContent>
        <w:p w14:paraId="789EB0F7" w14:textId="38B96656" w:rsidR="0055542F" w:rsidRPr="00526967" w:rsidRDefault="0055542F" w:rsidP="00526967">
          <w:pPr>
            <w:jc w:val="center"/>
            <w:rPr>
              <w:rFonts w:ascii="Century Gothic" w:hAnsi="Century Gothic"/>
              <w:b/>
              <w:color w:val="0070C0"/>
              <w:sz w:val="32"/>
            </w:rPr>
          </w:pPr>
          <w:r w:rsidRPr="00526967">
            <w:rPr>
              <w:rFonts w:ascii="Century Gothic" w:hAnsi="Century Gothic"/>
              <w:b/>
              <w:color w:val="0070C0"/>
              <w:sz w:val="32"/>
            </w:rPr>
            <w:t>Table of Contents</w:t>
          </w:r>
        </w:p>
        <w:p w14:paraId="7F6D340B" w14:textId="04B2921D" w:rsidR="00B16968" w:rsidRDefault="0044462B">
          <w:pPr>
            <w:pStyle w:val="TOC1"/>
            <w:tabs>
              <w:tab w:val="left" w:pos="4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4"/>
              <w:szCs w:val="24"/>
            </w:rPr>
          </w:pPr>
          <w:r>
            <w:rPr>
              <w:b w:val="0"/>
              <w:bCs w:val="0"/>
              <w:caps w:val="0"/>
              <w:sz w:val="24"/>
              <w:szCs w:val="24"/>
            </w:rPr>
            <w:fldChar w:fldCharType="begin"/>
          </w:r>
          <w:r>
            <w:rPr>
              <w:b w:val="0"/>
              <w:bCs w:val="0"/>
              <w:caps w:val="0"/>
              <w:sz w:val="24"/>
              <w:szCs w:val="24"/>
            </w:rPr>
            <w:instrText xml:space="preserve"> TOC \o "1-3" \h \z \u </w:instrText>
          </w:r>
          <w:r>
            <w:rPr>
              <w:b w:val="0"/>
              <w:bCs w:val="0"/>
              <w:caps w:val="0"/>
              <w:sz w:val="24"/>
              <w:szCs w:val="24"/>
            </w:rPr>
            <w:fldChar w:fldCharType="separate"/>
          </w:r>
          <w:hyperlink w:anchor="_Toc44315653" w:history="1">
            <w:r w:rsidR="00B16968" w:rsidRPr="00807338">
              <w:rPr>
                <w:rStyle w:val="Hyperlink"/>
                <w:noProof/>
              </w:rPr>
              <w:t>1.</w:t>
            </w:r>
            <w:r w:rsidR="00B1696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4"/>
                <w:szCs w:val="24"/>
              </w:rPr>
              <w:tab/>
            </w:r>
            <w:r w:rsidR="00B16968" w:rsidRPr="00807338">
              <w:rPr>
                <w:rStyle w:val="Hyperlink"/>
                <w:noProof/>
              </w:rPr>
              <w:t>Purpose of Document</w:t>
            </w:r>
            <w:r w:rsidR="00B16968">
              <w:rPr>
                <w:noProof/>
                <w:webHidden/>
              </w:rPr>
              <w:tab/>
            </w:r>
            <w:r w:rsidR="00B16968">
              <w:rPr>
                <w:noProof/>
                <w:webHidden/>
              </w:rPr>
              <w:fldChar w:fldCharType="begin"/>
            </w:r>
            <w:r w:rsidR="00B16968">
              <w:rPr>
                <w:noProof/>
                <w:webHidden/>
              </w:rPr>
              <w:instrText xml:space="preserve"> PAGEREF _Toc44315653 \h </w:instrText>
            </w:r>
            <w:r w:rsidR="00B16968">
              <w:rPr>
                <w:noProof/>
                <w:webHidden/>
              </w:rPr>
            </w:r>
            <w:r w:rsidR="00B16968">
              <w:rPr>
                <w:noProof/>
                <w:webHidden/>
              </w:rPr>
              <w:fldChar w:fldCharType="separate"/>
            </w:r>
            <w:r w:rsidR="00B16968">
              <w:rPr>
                <w:noProof/>
                <w:webHidden/>
              </w:rPr>
              <w:t>2</w:t>
            </w:r>
            <w:r w:rsidR="00B16968">
              <w:rPr>
                <w:noProof/>
                <w:webHidden/>
              </w:rPr>
              <w:fldChar w:fldCharType="end"/>
            </w:r>
          </w:hyperlink>
        </w:p>
        <w:p w14:paraId="1B7293DE" w14:textId="21839995" w:rsidR="00B16968" w:rsidRDefault="00B16968">
          <w:pPr>
            <w:pStyle w:val="TOC1"/>
            <w:tabs>
              <w:tab w:val="left" w:pos="4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4"/>
              <w:szCs w:val="24"/>
            </w:rPr>
          </w:pPr>
          <w:hyperlink w:anchor="_Toc44315654" w:history="1">
            <w:r w:rsidRPr="00807338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4"/>
                <w:szCs w:val="24"/>
              </w:rPr>
              <w:tab/>
            </w:r>
            <w:r w:rsidRPr="00807338">
              <w:rPr>
                <w:rStyle w:val="Hyperlink"/>
                <w:noProof/>
              </w:rPr>
              <w:t>Screens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_Toc44315654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9F6785" w14:textId="28CD3676" w:rsidR="00B16968" w:rsidRDefault="00B16968">
          <w:pPr>
            <w:pStyle w:val="TOC2"/>
            <w:tabs>
              <w:tab w:val="left" w:pos="800"/>
              <w:tab w:val="right" w:leader="dot" w:pos="9350"/>
            </w:tabs>
            <w:rPr>
              <w:rFonts w:asciiTheme="minorHAnsi" w:eastAsiaTheme="minorEastAsia" w:hAnsiTheme="minorHAnsi" w:cstheme="minorBidi"/>
              <w:smallCaps w:val="0"/>
              <w:noProof/>
              <w:sz w:val="24"/>
              <w:szCs w:val="24"/>
            </w:rPr>
          </w:pPr>
          <w:hyperlink w:anchor="_Toc44315655" w:history="1">
            <w:r w:rsidRPr="00807338">
              <w:rPr>
                <w:rStyle w:val="Hyperlink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4"/>
                <w:szCs w:val="24"/>
              </w:rPr>
              <w:tab/>
            </w:r>
            <w:r w:rsidRPr="00807338">
              <w:rPr>
                <w:rStyle w:val="Hyperlink"/>
                <w:noProof/>
              </w:rPr>
              <w:t>Magento Login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_Toc44315655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311D1" w14:textId="011E5905" w:rsidR="00B16968" w:rsidRDefault="00B16968">
          <w:pPr>
            <w:pStyle w:val="TOC2"/>
            <w:tabs>
              <w:tab w:val="left" w:pos="800"/>
              <w:tab w:val="right" w:leader="dot" w:pos="9350"/>
            </w:tabs>
            <w:rPr>
              <w:rFonts w:asciiTheme="minorHAnsi" w:eastAsiaTheme="minorEastAsia" w:hAnsiTheme="minorHAnsi" w:cstheme="minorBidi"/>
              <w:smallCaps w:val="0"/>
              <w:noProof/>
              <w:sz w:val="24"/>
              <w:szCs w:val="24"/>
            </w:rPr>
          </w:pPr>
          <w:hyperlink w:anchor="_Toc44315656" w:history="1">
            <w:r w:rsidRPr="00807338">
              <w:rPr>
                <w:rStyle w:val="Hyperlink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4"/>
                <w:szCs w:val="24"/>
              </w:rPr>
              <w:tab/>
            </w:r>
            <w:r w:rsidRPr="00807338">
              <w:rPr>
                <w:rStyle w:val="Hyperlink"/>
                <w:noProof/>
              </w:rPr>
              <w:t>Magento Dashboard with Brightcove Left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_Toc44315656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F30C1" w14:textId="4B3FA2B5" w:rsidR="00B16968" w:rsidRDefault="00B16968">
          <w:pPr>
            <w:pStyle w:val="TOC2"/>
            <w:tabs>
              <w:tab w:val="left" w:pos="800"/>
              <w:tab w:val="right" w:leader="dot" w:pos="9350"/>
            </w:tabs>
            <w:rPr>
              <w:rFonts w:asciiTheme="minorHAnsi" w:eastAsiaTheme="minorEastAsia" w:hAnsiTheme="minorHAnsi" w:cstheme="minorBidi"/>
              <w:smallCaps w:val="0"/>
              <w:noProof/>
              <w:sz w:val="24"/>
              <w:szCs w:val="24"/>
            </w:rPr>
          </w:pPr>
          <w:hyperlink w:anchor="_Toc44315657" w:history="1">
            <w:r w:rsidRPr="00807338">
              <w:rPr>
                <w:rStyle w:val="Hyperlink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4"/>
                <w:szCs w:val="24"/>
              </w:rPr>
              <w:tab/>
            </w:r>
            <w:r w:rsidRPr="00807338">
              <w:rPr>
                <w:rStyle w:val="Hyperlink"/>
                <w:noProof/>
              </w:rPr>
              <w:t>Brightcove Menu – Content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_Toc44315657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E2DF0" w14:textId="09FF497F" w:rsidR="00B16968" w:rsidRDefault="00B16968">
          <w:pPr>
            <w:pStyle w:val="TOC2"/>
            <w:tabs>
              <w:tab w:val="left" w:pos="800"/>
              <w:tab w:val="right" w:leader="dot" w:pos="9350"/>
            </w:tabs>
            <w:rPr>
              <w:rFonts w:asciiTheme="minorHAnsi" w:eastAsiaTheme="minorEastAsia" w:hAnsiTheme="minorHAnsi" w:cstheme="minorBidi"/>
              <w:smallCaps w:val="0"/>
              <w:noProof/>
              <w:sz w:val="24"/>
              <w:szCs w:val="24"/>
            </w:rPr>
          </w:pPr>
          <w:hyperlink w:anchor="_Toc44315658" w:history="1">
            <w:r w:rsidRPr="00807338">
              <w:rPr>
                <w:rStyle w:val="Hyperlink"/>
                <w:noProof/>
              </w:rPr>
              <w:t>2.4.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4"/>
                <w:szCs w:val="24"/>
              </w:rPr>
              <w:tab/>
            </w:r>
            <w:r w:rsidRPr="00807338">
              <w:rPr>
                <w:rStyle w:val="Hyperlink"/>
                <w:noProof/>
              </w:rPr>
              <w:t>Brightcove – “Add Video” Menu Page Content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_Toc44315658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151127" w14:textId="3C0745DB" w:rsidR="00B16968" w:rsidRDefault="00B16968">
          <w:pPr>
            <w:pStyle w:val="TOC2"/>
            <w:tabs>
              <w:tab w:val="left" w:pos="800"/>
              <w:tab w:val="right" w:leader="dot" w:pos="9350"/>
            </w:tabs>
            <w:rPr>
              <w:rFonts w:asciiTheme="minorHAnsi" w:eastAsiaTheme="minorEastAsia" w:hAnsiTheme="minorHAnsi" w:cstheme="minorBidi"/>
              <w:smallCaps w:val="0"/>
              <w:noProof/>
              <w:sz w:val="24"/>
              <w:szCs w:val="24"/>
            </w:rPr>
          </w:pPr>
          <w:hyperlink w:anchor="_Toc44315659" w:history="1">
            <w:r w:rsidRPr="00807338">
              <w:rPr>
                <w:rStyle w:val="Hyperlink"/>
                <w:noProof/>
              </w:rPr>
              <w:t>2.5.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4"/>
                <w:szCs w:val="24"/>
              </w:rPr>
              <w:tab/>
            </w:r>
            <w:r w:rsidRPr="00807338">
              <w:rPr>
                <w:rStyle w:val="Hyperlink"/>
                <w:noProof/>
              </w:rPr>
              <w:t>Brightcove – “Assign Video to Category” Menu Page Content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_Toc44315659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3FCB26" w14:textId="64F2BAF0" w:rsidR="00B16968" w:rsidRDefault="00B16968">
          <w:pPr>
            <w:pStyle w:val="TOC2"/>
            <w:tabs>
              <w:tab w:val="left" w:pos="800"/>
              <w:tab w:val="right" w:leader="dot" w:pos="9350"/>
            </w:tabs>
            <w:rPr>
              <w:rFonts w:asciiTheme="minorHAnsi" w:eastAsiaTheme="minorEastAsia" w:hAnsiTheme="minorHAnsi" w:cstheme="minorBidi"/>
              <w:smallCaps w:val="0"/>
              <w:noProof/>
              <w:sz w:val="24"/>
              <w:szCs w:val="24"/>
            </w:rPr>
          </w:pPr>
          <w:hyperlink w:anchor="_Toc44315660" w:history="1">
            <w:r w:rsidRPr="00807338">
              <w:rPr>
                <w:rStyle w:val="Hyperlink"/>
                <w:noProof/>
              </w:rPr>
              <w:t>2.6.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4"/>
                <w:szCs w:val="24"/>
              </w:rPr>
              <w:tab/>
            </w:r>
            <w:r w:rsidRPr="00807338">
              <w:rPr>
                <w:rStyle w:val="Hyperlink"/>
                <w:noProof/>
              </w:rPr>
              <w:t>Brightcove – “Assign Video to Product” Menu Page Content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_Toc44315660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163AC" w14:textId="0D5684CB" w:rsidR="00B16968" w:rsidRDefault="00B16968">
          <w:pPr>
            <w:pStyle w:val="TOC2"/>
            <w:tabs>
              <w:tab w:val="left" w:pos="800"/>
              <w:tab w:val="right" w:leader="dot" w:pos="9350"/>
            </w:tabs>
            <w:rPr>
              <w:rFonts w:asciiTheme="minorHAnsi" w:eastAsiaTheme="minorEastAsia" w:hAnsiTheme="minorHAnsi" w:cstheme="minorBidi"/>
              <w:smallCaps w:val="0"/>
              <w:noProof/>
              <w:sz w:val="24"/>
              <w:szCs w:val="24"/>
            </w:rPr>
          </w:pPr>
          <w:hyperlink w:anchor="_Toc44315661" w:history="1">
            <w:r w:rsidRPr="00807338">
              <w:rPr>
                <w:rStyle w:val="Hyperlink"/>
                <w:noProof/>
              </w:rPr>
              <w:t>2.7.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4"/>
                <w:szCs w:val="24"/>
              </w:rPr>
              <w:tab/>
            </w:r>
            <w:r w:rsidRPr="00807338">
              <w:rPr>
                <w:rStyle w:val="Hyperlink"/>
                <w:noProof/>
              </w:rPr>
              <w:t>Brightcove – “Generate Embed Code” Menu Page Content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_Toc44315661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9826B" w14:textId="342444BB" w:rsidR="00B16968" w:rsidRDefault="00B16968">
          <w:pPr>
            <w:pStyle w:val="TOC2"/>
            <w:tabs>
              <w:tab w:val="left" w:pos="800"/>
              <w:tab w:val="right" w:leader="dot" w:pos="9350"/>
            </w:tabs>
            <w:rPr>
              <w:rFonts w:asciiTheme="minorHAnsi" w:eastAsiaTheme="minorEastAsia" w:hAnsiTheme="minorHAnsi" w:cstheme="minorBidi"/>
              <w:smallCaps w:val="0"/>
              <w:noProof/>
              <w:sz w:val="24"/>
              <w:szCs w:val="24"/>
            </w:rPr>
          </w:pPr>
          <w:hyperlink w:anchor="_Toc44315662" w:history="1">
            <w:r w:rsidRPr="00807338">
              <w:rPr>
                <w:rStyle w:val="Hyperlink"/>
                <w:noProof/>
              </w:rPr>
              <w:t>2.8.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4"/>
                <w:szCs w:val="24"/>
              </w:rPr>
              <w:tab/>
            </w:r>
            <w:r w:rsidRPr="00807338">
              <w:rPr>
                <w:rStyle w:val="Hyperlink"/>
                <w:noProof/>
              </w:rPr>
              <w:t>Brightcove Video Assignment Page in Category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_Toc44315662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D20E9" w14:textId="480A653C" w:rsidR="00B16968" w:rsidRDefault="00B16968">
          <w:pPr>
            <w:pStyle w:val="TOC2"/>
            <w:tabs>
              <w:tab w:val="left" w:pos="800"/>
              <w:tab w:val="right" w:leader="dot" w:pos="9350"/>
            </w:tabs>
            <w:rPr>
              <w:rFonts w:asciiTheme="minorHAnsi" w:eastAsiaTheme="minorEastAsia" w:hAnsiTheme="minorHAnsi" w:cstheme="minorBidi"/>
              <w:smallCaps w:val="0"/>
              <w:noProof/>
              <w:sz w:val="24"/>
              <w:szCs w:val="24"/>
            </w:rPr>
          </w:pPr>
          <w:hyperlink w:anchor="_Toc44315663" w:history="1">
            <w:r w:rsidRPr="00807338">
              <w:rPr>
                <w:rStyle w:val="Hyperlink"/>
                <w:noProof/>
              </w:rPr>
              <w:t>2.9.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4"/>
                <w:szCs w:val="24"/>
              </w:rPr>
              <w:tab/>
            </w:r>
            <w:r w:rsidRPr="00807338">
              <w:rPr>
                <w:rStyle w:val="Hyperlink"/>
                <w:noProof/>
              </w:rPr>
              <w:t>Brightcove Video Assignment Page in Products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_Toc44315663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F43C8D" w14:textId="71B738EC" w:rsidR="00B16968" w:rsidRDefault="00B16968">
          <w:pPr>
            <w:pStyle w:val="TOC2"/>
            <w:tabs>
              <w:tab w:val="left" w:pos="1000"/>
              <w:tab w:val="right" w:leader="dot" w:pos="9350"/>
            </w:tabs>
            <w:rPr>
              <w:rFonts w:asciiTheme="minorHAnsi" w:eastAsiaTheme="minorEastAsia" w:hAnsiTheme="minorHAnsi" w:cstheme="minorBidi"/>
              <w:smallCaps w:val="0"/>
              <w:noProof/>
              <w:sz w:val="24"/>
              <w:szCs w:val="24"/>
            </w:rPr>
          </w:pPr>
          <w:hyperlink w:anchor="_Toc44315664" w:history="1">
            <w:r w:rsidRPr="00807338">
              <w:rPr>
                <w:rStyle w:val="Hyperlink"/>
                <w:noProof/>
              </w:rPr>
              <w:t>2.10.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4"/>
                <w:szCs w:val="24"/>
              </w:rPr>
              <w:tab/>
            </w:r>
            <w:r w:rsidRPr="00807338">
              <w:rPr>
                <w:rStyle w:val="Hyperlink"/>
                <w:noProof/>
              </w:rPr>
              <w:t>Brightcove Configuration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_Toc44315664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39FA7" w14:textId="4D9D0A8A" w:rsidR="00B16968" w:rsidRDefault="00B16968">
          <w:pPr>
            <w:pStyle w:val="TOC2"/>
            <w:tabs>
              <w:tab w:val="left" w:pos="1000"/>
              <w:tab w:val="right" w:leader="dot" w:pos="9350"/>
            </w:tabs>
            <w:rPr>
              <w:rFonts w:asciiTheme="minorHAnsi" w:eastAsiaTheme="minorEastAsia" w:hAnsiTheme="minorHAnsi" w:cstheme="minorBidi"/>
              <w:smallCaps w:val="0"/>
              <w:noProof/>
              <w:sz w:val="24"/>
              <w:szCs w:val="24"/>
            </w:rPr>
          </w:pPr>
          <w:hyperlink w:anchor="_Toc44315665" w:history="1">
            <w:r w:rsidRPr="00807338">
              <w:rPr>
                <w:rStyle w:val="Hyperlink"/>
                <w:noProof/>
              </w:rPr>
              <w:t>2.11.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4"/>
                <w:szCs w:val="24"/>
              </w:rPr>
              <w:tab/>
            </w:r>
            <w:r w:rsidRPr="00807338">
              <w:rPr>
                <w:rStyle w:val="Hyperlink"/>
                <w:noProof/>
              </w:rPr>
              <w:t>Brightcove – Bulk Import Home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_Toc44315665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08684" w14:textId="7B846180" w:rsidR="00B16968" w:rsidRDefault="00B16968">
          <w:pPr>
            <w:pStyle w:val="TOC2"/>
            <w:tabs>
              <w:tab w:val="left" w:pos="1000"/>
              <w:tab w:val="right" w:leader="dot" w:pos="9350"/>
            </w:tabs>
            <w:rPr>
              <w:rFonts w:asciiTheme="minorHAnsi" w:eastAsiaTheme="minorEastAsia" w:hAnsiTheme="minorHAnsi" w:cstheme="minorBidi"/>
              <w:smallCaps w:val="0"/>
              <w:noProof/>
              <w:sz w:val="24"/>
              <w:szCs w:val="24"/>
            </w:rPr>
          </w:pPr>
          <w:hyperlink w:anchor="_Toc44315666" w:history="1">
            <w:r w:rsidRPr="00807338">
              <w:rPr>
                <w:rStyle w:val="Hyperlink"/>
                <w:noProof/>
              </w:rPr>
              <w:t>2.12.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4"/>
                <w:szCs w:val="24"/>
              </w:rPr>
              <w:tab/>
            </w:r>
            <w:r w:rsidRPr="00807338">
              <w:rPr>
                <w:rStyle w:val="Hyperlink"/>
                <w:noProof/>
              </w:rPr>
              <w:t>Brightcove – Bulk Upload Video to Brightcove Server Detail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_Toc44315666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C515F3" w14:textId="591E3E65" w:rsidR="00B16968" w:rsidRDefault="00B16968">
          <w:pPr>
            <w:pStyle w:val="TOC2"/>
            <w:tabs>
              <w:tab w:val="left" w:pos="1000"/>
              <w:tab w:val="right" w:leader="dot" w:pos="9350"/>
            </w:tabs>
            <w:rPr>
              <w:rFonts w:asciiTheme="minorHAnsi" w:eastAsiaTheme="minorEastAsia" w:hAnsiTheme="minorHAnsi" w:cstheme="minorBidi"/>
              <w:smallCaps w:val="0"/>
              <w:noProof/>
              <w:sz w:val="24"/>
              <w:szCs w:val="24"/>
            </w:rPr>
          </w:pPr>
          <w:hyperlink w:anchor="_Toc44315667" w:history="1">
            <w:r w:rsidRPr="00807338">
              <w:rPr>
                <w:rStyle w:val="Hyperlink"/>
                <w:noProof/>
              </w:rPr>
              <w:t>2.13.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4"/>
                <w:szCs w:val="24"/>
              </w:rPr>
              <w:tab/>
            </w:r>
            <w:r w:rsidRPr="00807338">
              <w:rPr>
                <w:rStyle w:val="Hyperlink"/>
                <w:noProof/>
              </w:rPr>
              <w:t>Brightcove – Bulk Product Assignment Detail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_Toc44315667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7D442" w14:textId="2E57F177" w:rsidR="00B16968" w:rsidRDefault="00B16968">
          <w:pPr>
            <w:pStyle w:val="TOC2"/>
            <w:tabs>
              <w:tab w:val="left" w:pos="1000"/>
              <w:tab w:val="right" w:leader="dot" w:pos="9350"/>
            </w:tabs>
            <w:rPr>
              <w:rFonts w:asciiTheme="minorHAnsi" w:eastAsiaTheme="minorEastAsia" w:hAnsiTheme="minorHAnsi" w:cstheme="minorBidi"/>
              <w:smallCaps w:val="0"/>
              <w:noProof/>
              <w:sz w:val="24"/>
              <w:szCs w:val="24"/>
            </w:rPr>
          </w:pPr>
          <w:hyperlink w:anchor="_Toc44315668" w:history="1">
            <w:r w:rsidRPr="00807338">
              <w:rPr>
                <w:rStyle w:val="Hyperlink"/>
                <w:noProof/>
              </w:rPr>
              <w:t>2.14.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4"/>
                <w:szCs w:val="24"/>
              </w:rPr>
              <w:tab/>
            </w:r>
            <w:r w:rsidRPr="00807338">
              <w:rPr>
                <w:rStyle w:val="Hyperlink"/>
                <w:noProof/>
              </w:rPr>
              <w:t>Brightcove – Bulk Category Assignment Detail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_Toc44315668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883A87" w14:textId="66A913E5" w:rsidR="009E67EB" w:rsidRPr="00444A33" w:rsidRDefault="0044462B" w:rsidP="004031DE">
          <w:pPr>
            <w:spacing w:line="360" w:lineRule="exact"/>
            <w:sectPr w:rsidR="009E67EB" w:rsidRPr="00444A33" w:rsidSect="00195013">
              <w:footerReference w:type="default" r:id="rId13"/>
              <w:pgSz w:w="12240" w:h="15840" w:code="1"/>
              <w:pgMar w:top="1350" w:right="1440" w:bottom="1440" w:left="1440" w:header="720" w:footer="576" w:gutter="0"/>
              <w:pgNumType w:start="0"/>
              <w:cols w:space="720"/>
              <w:titlePg/>
              <w:docGrid w:linePitch="360"/>
            </w:sectPr>
          </w:pPr>
          <w:r>
            <w:rPr>
              <w:rFonts w:asciiTheme="majorHAnsi" w:hAnsiTheme="majorHAnsi"/>
              <w:b/>
              <w:bCs/>
              <w:caps/>
              <w:sz w:val="24"/>
              <w:szCs w:val="24"/>
            </w:rPr>
            <w:fldChar w:fldCharType="end"/>
          </w:r>
        </w:p>
        <w:bookmarkStart w:id="0" w:name="_GoBack" w:displacedByCustomXml="next"/>
        <w:bookmarkEnd w:id="0" w:displacedByCustomXml="next"/>
      </w:sdtContent>
    </w:sdt>
    <w:p w14:paraId="5EFE7FB3" w14:textId="77777777" w:rsidR="007F6E5B" w:rsidRPr="00774FEC" w:rsidRDefault="007F6E5B" w:rsidP="007F6E5B">
      <w:pPr>
        <w:pStyle w:val="Heading1"/>
        <w:tabs>
          <w:tab w:val="left" w:pos="1800"/>
        </w:tabs>
        <w:ind w:left="426" w:hanging="709"/>
      </w:pPr>
      <w:bookmarkStart w:id="1" w:name="_Toc421264271"/>
      <w:bookmarkStart w:id="2" w:name="_Toc38617708"/>
      <w:bookmarkStart w:id="3" w:name="_Toc44315653"/>
      <w:r>
        <w:lastRenderedPageBreak/>
        <w:t>Purpose of Document</w:t>
      </w:r>
      <w:bookmarkEnd w:id="2"/>
      <w:bookmarkEnd w:id="3"/>
      <w:r>
        <w:t xml:space="preserve"> </w:t>
      </w:r>
    </w:p>
    <w:p w14:paraId="6475DF60" w14:textId="11A63B15" w:rsidR="007F6E5B" w:rsidRPr="007F6E5B" w:rsidRDefault="007F6E5B" w:rsidP="007F6E5B">
      <w:pPr>
        <w:spacing w:after="240" w:line="276" w:lineRule="auto"/>
        <w:ind w:left="-270"/>
        <w:rPr>
          <w:rFonts w:ascii="Arial" w:hAnsi="Arial" w:cs="Arial"/>
          <w:color w:val="4C483D" w:themeColor="text2"/>
          <w:sz w:val="22"/>
          <w:szCs w:val="22"/>
        </w:rPr>
      </w:pPr>
      <w:r w:rsidRPr="006844AA">
        <w:rPr>
          <w:rFonts w:ascii="Arial" w:hAnsi="Arial" w:cs="Arial"/>
          <w:color w:val="4C483D" w:themeColor="text2"/>
          <w:sz w:val="22"/>
          <w:szCs w:val="22"/>
        </w:rPr>
        <w:t xml:space="preserve">Purpose of this document is to share the </w:t>
      </w:r>
      <w:r w:rsidR="00244B1A">
        <w:rPr>
          <w:rFonts w:ascii="Arial" w:hAnsi="Arial" w:cs="Arial"/>
          <w:color w:val="4C483D" w:themeColor="text2"/>
          <w:sz w:val="22"/>
          <w:szCs w:val="22"/>
        </w:rPr>
        <w:t xml:space="preserve">functional details of Brightcove Magento Extension. </w:t>
      </w:r>
    </w:p>
    <w:p w14:paraId="07D010D8" w14:textId="6FE6DCAC" w:rsidR="00864353" w:rsidRPr="00570D2E" w:rsidRDefault="0038320D" w:rsidP="007F6E5B">
      <w:pPr>
        <w:pStyle w:val="Heading1"/>
        <w:tabs>
          <w:tab w:val="left" w:pos="1800"/>
        </w:tabs>
        <w:ind w:left="426" w:hanging="709"/>
      </w:pPr>
      <w:bookmarkStart w:id="4" w:name="_Toc44315654"/>
      <w:r>
        <w:t>Screens</w:t>
      </w:r>
      <w:bookmarkEnd w:id="4"/>
    </w:p>
    <w:p w14:paraId="64C081E6" w14:textId="33B65E57" w:rsidR="0038320D" w:rsidRDefault="0038320D" w:rsidP="0038320D">
      <w:pPr>
        <w:pStyle w:val="Heading2"/>
      </w:pPr>
      <w:bookmarkStart w:id="5" w:name="_Hlk43797644"/>
      <w:bookmarkStart w:id="6" w:name="_Toc42854111"/>
      <w:bookmarkStart w:id="7" w:name="_Toc42866044"/>
      <w:bookmarkStart w:id="8" w:name="_Toc44315655"/>
      <w:bookmarkEnd w:id="1"/>
      <w:r>
        <w:t>Magento Login Screen</w:t>
      </w:r>
      <w:bookmarkEnd w:id="8"/>
    </w:p>
    <w:bookmarkEnd w:id="5"/>
    <w:p w14:paraId="6DFCEFCC" w14:textId="77777777" w:rsidR="0038320D" w:rsidRDefault="0038320D" w:rsidP="0038320D">
      <w:pPr>
        <w:keepNext/>
      </w:pPr>
      <w:r>
        <w:rPr>
          <w:noProof/>
        </w:rPr>
        <w:drawing>
          <wp:inline distT="0" distB="0" distL="0" distR="0" wp14:anchorId="187BBD90" wp14:editId="5E240338">
            <wp:extent cx="5731510" cy="2743835"/>
            <wp:effectExtent l="0" t="0" r="2540" b="0"/>
            <wp:docPr id="976973093" name="Picture 976973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4507C" w14:textId="31BF1C07" w:rsidR="0038320D" w:rsidRDefault="0038320D" w:rsidP="0038320D">
      <w:pPr>
        <w:pStyle w:val="Caption"/>
        <w:jc w:val="center"/>
      </w:pPr>
      <w:r>
        <w:t xml:space="preserve">Figure </w:t>
      </w:r>
      <w:r w:rsidR="00EF3B37">
        <w:fldChar w:fldCharType="begin"/>
      </w:r>
      <w:r w:rsidR="00EF3B37">
        <w:instrText xml:space="preserve"> SEQ Figure \* ARABIC </w:instrText>
      </w:r>
      <w:r w:rsidR="00EF3B37">
        <w:fldChar w:fldCharType="separate"/>
      </w:r>
      <w:r w:rsidR="00126776">
        <w:rPr>
          <w:noProof/>
        </w:rPr>
        <w:t>1</w:t>
      </w:r>
      <w:r w:rsidR="00EF3B37">
        <w:rPr>
          <w:noProof/>
        </w:rPr>
        <w:fldChar w:fldCharType="end"/>
      </w:r>
      <w:r>
        <w:t xml:space="preserve"> </w:t>
      </w:r>
      <w:r w:rsidRPr="00A46AC1">
        <w:t>Magento Login Screen</w:t>
      </w:r>
    </w:p>
    <w:p w14:paraId="30024F0E" w14:textId="0B761BCD" w:rsidR="0038320D" w:rsidRDefault="0038320D" w:rsidP="00CD0E00">
      <w:pPr>
        <w:pStyle w:val="Heading2"/>
      </w:pPr>
      <w:bookmarkStart w:id="9" w:name="_Toc44315656"/>
      <w:r>
        <w:lastRenderedPageBreak/>
        <w:t xml:space="preserve">Magento Dashboard with Brightcove Left </w:t>
      </w:r>
      <w:r w:rsidR="00CD0E00">
        <w:t>M</w:t>
      </w:r>
      <w:r>
        <w:t>enu</w:t>
      </w:r>
      <w:bookmarkEnd w:id="9"/>
    </w:p>
    <w:p w14:paraId="20BDD7D0" w14:textId="77777777" w:rsidR="00CD0E00" w:rsidRDefault="0038320D" w:rsidP="00CD0E00">
      <w:pPr>
        <w:keepNext/>
      </w:pPr>
      <w:r>
        <w:rPr>
          <w:noProof/>
        </w:rPr>
        <w:drawing>
          <wp:inline distT="0" distB="0" distL="0" distR="0" wp14:anchorId="269C673E" wp14:editId="59317E94">
            <wp:extent cx="5731510" cy="59651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6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F8BFF" w14:textId="786C14CD" w:rsidR="0038320D" w:rsidRDefault="00CD0E00" w:rsidP="00CD0E00">
      <w:pPr>
        <w:pStyle w:val="Caption"/>
        <w:jc w:val="center"/>
      </w:pPr>
      <w:r>
        <w:t xml:space="preserve">Figure </w:t>
      </w:r>
      <w:r w:rsidR="00EF3B37">
        <w:fldChar w:fldCharType="begin"/>
      </w:r>
      <w:r w:rsidR="00EF3B37">
        <w:instrText xml:space="preserve"> SEQ Figure \* ARABIC </w:instrText>
      </w:r>
      <w:r w:rsidR="00EF3B37">
        <w:fldChar w:fldCharType="separate"/>
      </w:r>
      <w:r w:rsidR="00126776">
        <w:rPr>
          <w:noProof/>
        </w:rPr>
        <w:t>2</w:t>
      </w:r>
      <w:r w:rsidR="00EF3B37">
        <w:rPr>
          <w:noProof/>
        </w:rPr>
        <w:fldChar w:fldCharType="end"/>
      </w:r>
      <w:r>
        <w:t xml:space="preserve"> </w:t>
      </w:r>
      <w:r w:rsidRPr="00884BD4">
        <w:t>Magento Dashboard with Brightcove Left Menu</w:t>
      </w:r>
    </w:p>
    <w:p w14:paraId="06CA23CD" w14:textId="77777777" w:rsidR="0038320D" w:rsidRDefault="0038320D" w:rsidP="0038320D"/>
    <w:p w14:paraId="13CC36A8" w14:textId="40989329" w:rsidR="0038320D" w:rsidRDefault="0038320D" w:rsidP="0038320D">
      <w:pPr>
        <w:pStyle w:val="Heading2"/>
      </w:pPr>
      <w:bookmarkStart w:id="10" w:name="_Toc44315657"/>
      <w:r>
        <w:lastRenderedPageBreak/>
        <w:t>Brightcove Menu – Content</w:t>
      </w:r>
      <w:bookmarkEnd w:id="10"/>
    </w:p>
    <w:p w14:paraId="16FF32FE" w14:textId="77777777" w:rsidR="00CD0E00" w:rsidRDefault="0038320D" w:rsidP="00CD0E00">
      <w:pPr>
        <w:keepNext/>
      </w:pPr>
      <w:r>
        <w:rPr>
          <w:noProof/>
        </w:rPr>
        <w:drawing>
          <wp:inline distT="0" distB="0" distL="0" distR="0" wp14:anchorId="5AD1D16D" wp14:editId="3E5C1E63">
            <wp:extent cx="5731510" cy="277876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993F0" w14:textId="69648586" w:rsidR="0038320D" w:rsidRDefault="00CD0E00" w:rsidP="00CD0E00">
      <w:pPr>
        <w:pStyle w:val="Caption"/>
        <w:jc w:val="center"/>
      </w:pPr>
      <w:r>
        <w:t xml:space="preserve">Figure </w:t>
      </w:r>
      <w:r w:rsidR="00EF3B37">
        <w:fldChar w:fldCharType="begin"/>
      </w:r>
      <w:r w:rsidR="00EF3B37">
        <w:instrText xml:space="preserve"> SEQ Figure \* ARABIC </w:instrText>
      </w:r>
      <w:r w:rsidR="00EF3B37">
        <w:fldChar w:fldCharType="separate"/>
      </w:r>
      <w:r w:rsidR="00126776">
        <w:rPr>
          <w:noProof/>
        </w:rPr>
        <w:t>3</w:t>
      </w:r>
      <w:r w:rsidR="00EF3B37">
        <w:rPr>
          <w:noProof/>
        </w:rPr>
        <w:fldChar w:fldCharType="end"/>
      </w:r>
      <w:r>
        <w:t xml:space="preserve"> </w:t>
      </w:r>
      <w:r w:rsidRPr="00B6164F">
        <w:t>Brightcove Menu – Content</w:t>
      </w:r>
    </w:p>
    <w:p w14:paraId="4A2727AC" w14:textId="7AF99B78" w:rsidR="0038320D" w:rsidRDefault="0038320D" w:rsidP="0038320D">
      <w:pPr>
        <w:pStyle w:val="Heading2"/>
      </w:pPr>
      <w:bookmarkStart w:id="11" w:name="_Toc44315658"/>
      <w:r>
        <w:t>Brightcove – “Add Video” Menu Page Content</w:t>
      </w:r>
      <w:bookmarkEnd w:id="11"/>
    </w:p>
    <w:p w14:paraId="40D7D807" w14:textId="77777777" w:rsidR="00CD0E00" w:rsidRDefault="0038320D" w:rsidP="00CD0E00">
      <w:pPr>
        <w:keepNext/>
      </w:pPr>
      <w:r>
        <w:rPr>
          <w:noProof/>
        </w:rPr>
        <w:drawing>
          <wp:inline distT="0" distB="0" distL="0" distR="0" wp14:anchorId="6F0682FF" wp14:editId="67DC51F7">
            <wp:extent cx="5731510" cy="4622800"/>
            <wp:effectExtent l="0" t="0" r="2540" b="6350"/>
            <wp:docPr id="976973094" name="Picture 976973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9DE21" w14:textId="08D16072" w:rsidR="0038320D" w:rsidRDefault="00CD0E00" w:rsidP="00CD0E00">
      <w:pPr>
        <w:pStyle w:val="Caption"/>
        <w:jc w:val="center"/>
      </w:pPr>
      <w:r>
        <w:t xml:space="preserve">Figure </w:t>
      </w:r>
      <w:r w:rsidR="00EF3B37">
        <w:fldChar w:fldCharType="begin"/>
      </w:r>
      <w:r w:rsidR="00EF3B37">
        <w:instrText xml:space="preserve"> SEQ Figure \* ARABIC </w:instrText>
      </w:r>
      <w:r w:rsidR="00EF3B37">
        <w:fldChar w:fldCharType="separate"/>
      </w:r>
      <w:r w:rsidR="00126776">
        <w:rPr>
          <w:noProof/>
        </w:rPr>
        <w:t>4</w:t>
      </w:r>
      <w:r w:rsidR="00EF3B37">
        <w:rPr>
          <w:noProof/>
        </w:rPr>
        <w:fldChar w:fldCharType="end"/>
      </w:r>
      <w:r>
        <w:t xml:space="preserve"> </w:t>
      </w:r>
      <w:r w:rsidRPr="000428D4">
        <w:t>Brightcove – “Add Video” Menu Page Content</w:t>
      </w:r>
    </w:p>
    <w:p w14:paraId="703B805C" w14:textId="77777777" w:rsidR="0038320D" w:rsidRDefault="0038320D" w:rsidP="0038320D"/>
    <w:p w14:paraId="35B84A99" w14:textId="77777777" w:rsidR="0038320D" w:rsidRPr="00601A4E" w:rsidRDefault="0038320D" w:rsidP="006F29B4">
      <w:pPr>
        <w:pStyle w:val="ListParagraph"/>
        <w:numPr>
          <w:ilvl w:val="0"/>
          <w:numId w:val="9"/>
        </w:numPr>
        <w:spacing w:after="240"/>
        <w:rPr>
          <w:rFonts w:ascii="Arial" w:hAnsi="Arial" w:cs="Arial"/>
          <w:b/>
          <w:bCs/>
          <w:color w:val="4C483D" w:themeColor="text2"/>
        </w:rPr>
      </w:pPr>
      <w:r w:rsidRPr="00601A4E">
        <w:rPr>
          <w:rFonts w:ascii="Arial" w:hAnsi="Arial" w:cs="Arial"/>
          <w:b/>
          <w:bCs/>
          <w:color w:val="4C483D" w:themeColor="text2"/>
        </w:rPr>
        <w:t>Functionality :</w:t>
      </w:r>
    </w:p>
    <w:p w14:paraId="7A12AF1D" w14:textId="77777777" w:rsidR="0038320D" w:rsidRPr="00601A4E" w:rsidRDefault="0038320D" w:rsidP="006F29B4">
      <w:pPr>
        <w:pStyle w:val="ListParagraph"/>
        <w:numPr>
          <w:ilvl w:val="1"/>
          <w:numId w:val="9"/>
        </w:numPr>
        <w:spacing w:after="240"/>
        <w:rPr>
          <w:rFonts w:ascii="Arial" w:hAnsi="Arial" w:cs="Arial"/>
          <w:color w:val="4C483D" w:themeColor="text2"/>
        </w:rPr>
      </w:pPr>
      <w:r w:rsidRPr="00601A4E">
        <w:rPr>
          <w:rFonts w:ascii="Arial" w:hAnsi="Arial" w:cs="Arial"/>
          <w:color w:val="4C483D" w:themeColor="text2"/>
        </w:rPr>
        <w:t>User can upload the video and video metadata using this page.</w:t>
      </w:r>
    </w:p>
    <w:p w14:paraId="39D4DC14" w14:textId="4E9879F8" w:rsidR="0038320D" w:rsidRPr="00601A4E" w:rsidRDefault="0038320D" w:rsidP="006F29B4">
      <w:pPr>
        <w:pStyle w:val="ListParagraph"/>
        <w:numPr>
          <w:ilvl w:val="0"/>
          <w:numId w:val="9"/>
        </w:numPr>
        <w:spacing w:after="240"/>
        <w:rPr>
          <w:rFonts w:ascii="Arial" w:hAnsi="Arial" w:cs="Arial"/>
          <w:b/>
          <w:bCs/>
          <w:color w:val="4C483D" w:themeColor="text2"/>
        </w:rPr>
      </w:pPr>
      <w:r w:rsidRPr="00601A4E">
        <w:rPr>
          <w:rFonts w:ascii="Arial" w:hAnsi="Arial" w:cs="Arial"/>
          <w:b/>
          <w:bCs/>
          <w:color w:val="4C483D" w:themeColor="text2"/>
        </w:rPr>
        <w:t>Fields List</w:t>
      </w:r>
      <w:r w:rsidR="00601A4E">
        <w:rPr>
          <w:rFonts w:ascii="Arial" w:hAnsi="Arial" w:cs="Arial"/>
          <w:b/>
          <w:bCs/>
          <w:color w:val="4C483D" w:themeColor="text2"/>
        </w:rPr>
        <w:t>:</w:t>
      </w:r>
    </w:p>
    <w:p w14:paraId="70596509" w14:textId="77777777" w:rsidR="00601A4E" w:rsidRPr="00601A4E" w:rsidRDefault="0038320D" w:rsidP="006F29B4">
      <w:pPr>
        <w:pStyle w:val="ListParagraph"/>
        <w:numPr>
          <w:ilvl w:val="1"/>
          <w:numId w:val="9"/>
        </w:numPr>
        <w:spacing w:after="240"/>
        <w:rPr>
          <w:rFonts w:ascii="Arial" w:hAnsi="Arial" w:cs="Arial"/>
          <w:color w:val="4C483D" w:themeColor="text2"/>
        </w:rPr>
      </w:pPr>
      <w:r w:rsidRPr="00601A4E">
        <w:rPr>
          <w:rFonts w:ascii="Arial" w:hAnsi="Arial" w:cs="Arial"/>
          <w:color w:val="4C483D" w:themeColor="text2"/>
        </w:rPr>
        <w:t>Store View</w:t>
      </w:r>
    </w:p>
    <w:p w14:paraId="360BBE83" w14:textId="21C0133E" w:rsidR="0038320D" w:rsidRPr="00CD0E00" w:rsidRDefault="00601A4E" w:rsidP="006F29B4">
      <w:pPr>
        <w:pStyle w:val="ListParagraph"/>
        <w:numPr>
          <w:ilvl w:val="2"/>
          <w:numId w:val="9"/>
        </w:numPr>
        <w:spacing w:after="240"/>
        <w:rPr>
          <w:rFonts w:ascii="Arial" w:hAnsi="Arial" w:cs="Arial"/>
          <w:color w:val="4C483D" w:themeColor="text2"/>
        </w:rPr>
      </w:pPr>
      <w:r>
        <w:rPr>
          <w:rFonts w:ascii="Arial" w:hAnsi="Arial" w:cs="Arial"/>
          <w:color w:val="4C483D" w:themeColor="text2"/>
        </w:rPr>
        <w:t>S</w:t>
      </w:r>
      <w:r w:rsidR="0038320D" w:rsidRPr="00CD0E00">
        <w:rPr>
          <w:rFonts w:ascii="Arial" w:hAnsi="Arial" w:cs="Arial"/>
          <w:color w:val="4C483D" w:themeColor="text2"/>
        </w:rPr>
        <w:t>how</w:t>
      </w:r>
      <w:r>
        <w:rPr>
          <w:rFonts w:ascii="Arial" w:hAnsi="Arial" w:cs="Arial"/>
          <w:color w:val="4C483D" w:themeColor="text2"/>
        </w:rPr>
        <w:t>s</w:t>
      </w:r>
      <w:r w:rsidR="0038320D" w:rsidRPr="00CD0E00">
        <w:rPr>
          <w:rFonts w:ascii="Arial" w:hAnsi="Arial" w:cs="Arial"/>
          <w:color w:val="4C483D" w:themeColor="text2"/>
        </w:rPr>
        <w:t xml:space="preserve"> the list of available Store View Website (Localization)</w:t>
      </w:r>
    </w:p>
    <w:p w14:paraId="0088870E" w14:textId="77777777" w:rsidR="00601A4E" w:rsidRDefault="0038320D" w:rsidP="006F29B4">
      <w:pPr>
        <w:pStyle w:val="ListParagraph"/>
        <w:numPr>
          <w:ilvl w:val="1"/>
          <w:numId w:val="9"/>
        </w:numPr>
        <w:spacing w:after="240"/>
        <w:rPr>
          <w:rFonts w:ascii="Arial" w:hAnsi="Arial" w:cs="Arial"/>
          <w:color w:val="4C483D" w:themeColor="text2"/>
        </w:rPr>
      </w:pPr>
      <w:r w:rsidRPr="00CD0E00">
        <w:rPr>
          <w:rFonts w:ascii="Arial" w:hAnsi="Arial" w:cs="Arial"/>
          <w:color w:val="4C483D" w:themeColor="text2"/>
        </w:rPr>
        <w:t>Video Title</w:t>
      </w:r>
    </w:p>
    <w:p w14:paraId="7B9879DC" w14:textId="5650C374" w:rsidR="0038320D" w:rsidRPr="00CD0E00" w:rsidRDefault="0038320D" w:rsidP="006F29B4">
      <w:pPr>
        <w:pStyle w:val="ListParagraph"/>
        <w:numPr>
          <w:ilvl w:val="2"/>
          <w:numId w:val="9"/>
        </w:numPr>
        <w:spacing w:after="240"/>
        <w:rPr>
          <w:rFonts w:ascii="Arial" w:hAnsi="Arial" w:cs="Arial"/>
          <w:color w:val="4C483D" w:themeColor="text2"/>
        </w:rPr>
      </w:pPr>
      <w:r w:rsidRPr="00CD0E00">
        <w:rPr>
          <w:rFonts w:ascii="Arial" w:hAnsi="Arial" w:cs="Arial"/>
          <w:color w:val="4C483D" w:themeColor="text2"/>
        </w:rPr>
        <w:t xml:space="preserve">Video Title </w:t>
      </w:r>
      <w:r w:rsidR="00601A4E">
        <w:rPr>
          <w:rFonts w:ascii="Arial" w:hAnsi="Arial" w:cs="Arial"/>
          <w:color w:val="4C483D" w:themeColor="text2"/>
        </w:rPr>
        <w:t xml:space="preserve">is given in </w:t>
      </w:r>
      <w:r w:rsidRPr="00CD0E00">
        <w:rPr>
          <w:rFonts w:ascii="Arial" w:hAnsi="Arial" w:cs="Arial"/>
          <w:color w:val="4C483D" w:themeColor="text2"/>
        </w:rPr>
        <w:t>this text box.</w:t>
      </w:r>
    </w:p>
    <w:p w14:paraId="274A4C4B" w14:textId="77777777" w:rsidR="00601A4E" w:rsidRDefault="0038320D" w:rsidP="006F29B4">
      <w:pPr>
        <w:pStyle w:val="ListParagraph"/>
        <w:numPr>
          <w:ilvl w:val="1"/>
          <w:numId w:val="9"/>
        </w:numPr>
        <w:spacing w:after="240"/>
        <w:rPr>
          <w:rFonts w:ascii="Arial" w:hAnsi="Arial" w:cs="Arial"/>
          <w:color w:val="4C483D" w:themeColor="text2"/>
        </w:rPr>
      </w:pPr>
      <w:r w:rsidRPr="00CD0E00">
        <w:rPr>
          <w:rFonts w:ascii="Arial" w:hAnsi="Arial" w:cs="Arial"/>
          <w:color w:val="4C483D" w:themeColor="text2"/>
        </w:rPr>
        <w:t>Upload Video</w:t>
      </w:r>
    </w:p>
    <w:p w14:paraId="2387D7B2" w14:textId="126649CA" w:rsidR="0038320D" w:rsidRPr="00CD0E00" w:rsidRDefault="0038320D" w:rsidP="006F29B4">
      <w:pPr>
        <w:pStyle w:val="ListParagraph"/>
        <w:numPr>
          <w:ilvl w:val="2"/>
          <w:numId w:val="9"/>
        </w:numPr>
        <w:spacing w:after="240"/>
        <w:rPr>
          <w:rFonts w:ascii="Arial" w:hAnsi="Arial" w:cs="Arial"/>
          <w:color w:val="4C483D" w:themeColor="text2"/>
        </w:rPr>
      </w:pPr>
      <w:r w:rsidRPr="00CD0E00">
        <w:rPr>
          <w:rFonts w:ascii="Arial" w:hAnsi="Arial" w:cs="Arial"/>
          <w:color w:val="4C483D" w:themeColor="text2"/>
        </w:rPr>
        <w:t xml:space="preserve">Using Browse </w:t>
      </w:r>
      <w:r w:rsidR="00601A4E" w:rsidRPr="00CD0E00">
        <w:rPr>
          <w:rFonts w:ascii="Arial" w:hAnsi="Arial" w:cs="Arial"/>
          <w:color w:val="4C483D" w:themeColor="text2"/>
        </w:rPr>
        <w:t>button,</w:t>
      </w:r>
      <w:r w:rsidRPr="00CD0E00">
        <w:rPr>
          <w:rFonts w:ascii="Arial" w:hAnsi="Arial" w:cs="Arial"/>
          <w:color w:val="4C483D" w:themeColor="text2"/>
        </w:rPr>
        <w:t xml:space="preserve"> </w:t>
      </w:r>
      <w:r w:rsidR="00601A4E">
        <w:rPr>
          <w:rFonts w:ascii="Arial" w:hAnsi="Arial" w:cs="Arial"/>
          <w:color w:val="4C483D" w:themeColor="text2"/>
        </w:rPr>
        <w:t xml:space="preserve">user </w:t>
      </w:r>
      <w:r w:rsidRPr="00CD0E00">
        <w:rPr>
          <w:rFonts w:ascii="Arial" w:hAnsi="Arial" w:cs="Arial"/>
          <w:color w:val="4C483D" w:themeColor="text2"/>
        </w:rPr>
        <w:t>can upload MP4 Video files.</w:t>
      </w:r>
    </w:p>
    <w:p w14:paraId="397E6608" w14:textId="77777777" w:rsidR="00601A4E" w:rsidRDefault="0038320D" w:rsidP="006F29B4">
      <w:pPr>
        <w:pStyle w:val="ListParagraph"/>
        <w:numPr>
          <w:ilvl w:val="1"/>
          <w:numId w:val="9"/>
        </w:numPr>
        <w:spacing w:after="240"/>
        <w:rPr>
          <w:rFonts w:ascii="Arial" w:hAnsi="Arial" w:cs="Arial"/>
          <w:color w:val="4C483D" w:themeColor="text2"/>
        </w:rPr>
      </w:pPr>
      <w:r w:rsidRPr="00CD0E00">
        <w:rPr>
          <w:rFonts w:ascii="Arial" w:hAnsi="Arial" w:cs="Arial"/>
          <w:color w:val="4C483D" w:themeColor="text2"/>
        </w:rPr>
        <w:t>Video Thumb Image</w:t>
      </w:r>
    </w:p>
    <w:p w14:paraId="2D6A9B5C" w14:textId="3042D767" w:rsidR="0038320D" w:rsidRPr="00CD0E00" w:rsidRDefault="0038320D" w:rsidP="006F29B4">
      <w:pPr>
        <w:pStyle w:val="ListParagraph"/>
        <w:numPr>
          <w:ilvl w:val="2"/>
          <w:numId w:val="9"/>
        </w:numPr>
        <w:spacing w:after="240"/>
        <w:rPr>
          <w:rFonts w:ascii="Arial" w:hAnsi="Arial" w:cs="Arial"/>
          <w:color w:val="4C483D" w:themeColor="text2"/>
        </w:rPr>
      </w:pPr>
      <w:r w:rsidRPr="00CD0E00">
        <w:rPr>
          <w:rFonts w:ascii="Arial" w:hAnsi="Arial" w:cs="Arial"/>
          <w:color w:val="4C483D" w:themeColor="text2"/>
        </w:rPr>
        <w:t xml:space="preserve">Using Browse </w:t>
      </w:r>
      <w:r w:rsidR="00601A4E" w:rsidRPr="00CD0E00">
        <w:rPr>
          <w:rFonts w:ascii="Arial" w:hAnsi="Arial" w:cs="Arial"/>
          <w:color w:val="4C483D" w:themeColor="text2"/>
        </w:rPr>
        <w:t>button,</w:t>
      </w:r>
      <w:r w:rsidRPr="00CD0E00">
        <w:rPr>
          <w:rFonts w:ascii="Arial" w:hAnsi="Arial" w:cs="Arial"/>
          <w:color w:val="4C483D" w:themeColor="text2"/>
        </w:rPr>
        <w:t xml:space="preserve"> </w:t>
      </w:r>
      <w:r w:rsidR="00601A4E">
        <w:rPr>
          <w:rFonts w:ascii="Arial" w:hAnsi="Arial" w:cs="Arial"/>
          <w:color w:val="4C483D" w:themeColor="text2"/>
        </w:rPr>
        <w:t xml:space="preserve">user </w:t>
      </w:r>
      <w:r w:rsidRPr="00CD0E00">
        <w:rPr>
          <w:rFonts w:ascii="Arial" w:hAnsi="Arial" w:cs="Arial"/>
          <w:color w:val="4C483D" w:themeColor="text2"/>
        </w:rPr>
        <w:t xml:space="preserve">can upload images (jpg, jpeg, </w:t>
      </w:r>
      <w:proofErr w:type="spellStart"/>
      <w:r w:rsidRPr="00CD0E00">
        <w:rPr>
          <w:rFonts w:ascii="Arial" w:hAnsi="Arial" w:cs="Arial"/>
          <w:color w:val="4C483D" w:themeColor="text2"/>
        </w:rPr>
        <w:t>png</w:t>
      </w:r>
      <w:proofErr w:type="spellEnd"/>
      <w:r w:rsidRPr="00CD0E00">
        <w:rPr>
          <w:rFonts w:ascii="Arial" w:hAnsi="Arial" w:cs="Arial"/>
          <w:color w:val="4C483D" w:themeColor="text2"/>
        </w:rPr>
        <w:t xml:space="preserve">) </w:t>
      </w:r>
    </w:p>
    <w:p w14:paraId="2E6ABE4E" w14:textId="77777777" w:rsidR="00601A4E" w:rsidRDefault="0038320D" w:rsidP="006F29B4">
      <w:pPr>
        <w:pStyle w:val="ListParagraph"/>
        <w:numPr>
          <w:ilvl w:val="1"/>
          <w:numId w:val="9"/>
        </w:numPr>
        <w:spacing w:after="240"/>
        <w:rPr>
          <w:rFonts w:ascii="Arial" w:hAnsi="Arial" w:cs="Arial"/>
          <w:color w:val="4C483D" w:themeColor="text2"/>
        </w:rPr>
      </w:pPr>
      <w:r w:rsidRPr="00CD0E00">
        <w:rPr>
          <w:rFonts w:ascii="Arial" w:hAnsi="Arial" w:cs="Arial"/>
          <w:color w:val="4C483D" w:themeColor="text2"/>
        </w:rPr>
        <w:t>Video Poster Image</w:t>
      </w:r>
    </w:p>
    <w:p w14:paraId="6DD6EE23" w14:textId="48DCDE06" w:rsidR="0038320D" w:rsidRPr="00CD0E00" w:rsidRDefault="0038320D" w:rsidP="006F29B4">
      <w:pPr>
        <w:pStyle w:val="ListParagraph"/>
        <w:numPr>
          <w:ilvl w:val="2"/>
          <w:numId w:val="9"/>
        </w:numPr>
        <w:spacing w:after="240"/>
        <w:rPr>
          <w:rFonts w:ascii="Arial" w:hAnsi="Arial" w:cs="Arial"/>
          <w:color w:val="4C483D" w:themeColor="text2"/>
        </w:rPr>
      </w:pPr>
      <w:r w:rsidRPr="00CD0E00">
        <w:rPr>
          <w:rFonts w:ascii="Arial" w:hAnsi="Arial" w:cs="Arial"/>
          <w:color w:val="4C483D" w:themeColor="text2"/>
        </w:rPr>
        <w:t>Using Browse button</w:t>
      </w:r>
      <w:r w:rsidR="00601A4E">
        <w:rPr>
          <w:rFonts w:ascii="Arial" w:hAnsi="Arial" w:cs="Arial"/>
          <w:color w:val="4C483D" w:themeColor="text2"/>
        </w:rPr>
        <w:t>,</w:t>
      </w:r>
      <w:r w:rsidRPr="00CD0E00">
        <w:rPr>
          <w:rFonts w:ascii="Arial" w:hAnsi="Arial" w:cs="Arial"/>
          <w:color w:val="4C483D" w:themeColor="text2"/>
        </w:rPr>
        <w:t xml:space="preserve"> </w:t>
      </w:r>
      <w:r w:rsidR="00601A4E">
        <w:rPr>
          <w:rFonts w:ascii="Arial" w:hAnsi="Arial" w:cs="Arial"/>
          <w:color w:val="4C483D" w:themeColor="text2"/>
        </w:rPr>
        <w:t>user</w:t>
      </w:r>
      <w:r w:rsidRPr="00CD0E00">
        <w:rPr>
          <w:rFonts w:ascii="Arial" w:hAnsi="Arial" w:cs="Arial"/>
          <w:color w:val="4C483D" w:themeColor="text2"/>
        </w:rPr>
        <w:t xml:space="preserve"> can upload images (jpg, jpeg, </w:t>
      </w:r>
      <w:proofErr w:type="spellStart"/>
      <w:r w:rsidRPr="00CD0E00">
        <w:rPr>
          <w:rFonts w:ascii="Arial" w:hAnsi="Arial" w:cs="Arial"/>
          <w:color w:val="4C483D" w:themeColor="text2"/>
        </w:rPr>
        <w:t>png</w:t>
      </w:r>
      <w:proofErr w:type="spellEnd"/>
      <w:r w:rsidRPr="00CD0E00">
        <w:rPr>
          <w:rFonts w:ascii="Arial" w:hAnsi="Arial" w:cs="Arial"/>
          <w:color w:val="4C483D" w:themeColor="text2"/>
        </w:rPr>
        <w:t xml:space="preserve">) </w:t>
      </w:r>
    </w:p>
    <w:p w14:paraId="5EA961C0" w14:textId="77777777" w:rsidR="00601A4E" w:rsidRDefault="0038320D" w:rsidP="006F29B4">
      <w:pPr>
        <w:pStyle w:val="ListParagraph"/>
        <w:numPr>
          <w:ilvl w:val="1"/>
          <w:numId w:val="9"/>
        </w:numPr>
        <w:spacing w:after="240"/>
        <w:rPr>
          <w:rFonts w:ascii="Arial" w:hAnsi="Arial" w:cs="Arial"/>
          <w:color w:val="4C483D" w:themeColor="text2"/>
        </w:rPr>
      </w:pPr>
      <w:r w:rsidRPr="00CD0E00">
        <w:rPr>
          <w:rFonts w:ascii="Arial" w:hAnsi="Arial" w:cs="Arial"/>
          <w:color w:val="4C483D" w:themeColor="text2"/>
        </w:rPr>
        <w:t>Video Tags</w:t>
      </w:r>
    </w:p>
    <w:p w14:paraId="697AAD1F" w14:textId="2317DFE3" w:rsidR="0038320D" w:rsidRPr="00CD0E00" w:rsidRDefault="0038320D" w:rsidP="006F29B4">
      <w:pPr>
        <w:pStyle w:val="ListParagraph"/>
        <w:numPr>
          <w:ilvl w:val="2"/>
          <w:numId w:val="9"/>
        </w:numPr>
        <w:spacing w:after="240"/>
        <w:rPr>
          <w:rFonts w:ascii="Arial" w:hAnsi="Arial" w:cs="Arial"/>
          <w:color w:val="4C483D" w:themeColor="text2"/>
        </w:rPr>
      </w:pPr>
      <w:r w:rsidRPr="00CD0E00">
        <w:rPr>
          <w:rFonts w:ascii="Arial" w:hAnsi="Arial" w:cs="Arial"/>
          <w:color w:val="4C483D" w:themeColor="text2"/>
        </w:rPr>
        <w:t>we can add video tags in this text box</w:t>
      </w:r>
    </w:p>
    <w:p w14:paraId="32E9E7C6" w14:textId="77777777" w:rsidR="00601A4E" w:rsidRDefault="0038320D" w:rsidP="006F29B4">
      <w:pPr>
        <w:pStyle w:val="ListParagraph"/>
        <w:numPr>
          <w:ilvl w:val="1"/>
          <w:numId w:val="9"/>
        </w:numPr>
        <w:spacing w:after="240"/>
        <w:rPr>
          <w:rFonts w:ascii="Arial" w:hAnsi="Arial" w:cs="Arial"/>
          <w:color w:val="4C483D" w:themeColor="text2"/>
        </w:rPr>
      </w:pPr>
      <w:r w:rsidRPr="00CD0E00">
        <w:rPr>
          <w:rFonts w:ascii="Arial" w:hAnsi="Arial" w:cs="Arial"/>
          <w:color w:val="4C483D" w:themeColor="text2"/>
        </w:rPr>
        <w:t>Video Description</w:t>
      </w:r>
    </w:p>
    <w:p w14:paraId="22507A92" w14:textId="3A672906" w:rsidR="0038320D" w:rsidRPr="00CD0E00" w:rsidRDefault="0038320D" w:rsidP="006F29B4">
      <w:pPr>
        <w:pStyle w:val="ListParagraph"/>
        <w:numPr>
          <w:ilvl w:val="2"/>
          <w:numId w:val="9"/>
        </w:numPr>
        <w:spacing w:after="240"/>
        <w:rPr>
          <w:rFonts w:ascii="Arial" w:hAnsi="Arial" w:cs="Arial"/>
          <w:color w:val="4C483D" w:themeColor="text2"/>
        </w:rPr>
      </w:pPr>
      <w:r w:rsidRPr="00CD0E00">
        <w:rPr>
          <w:rFonts w:ascii="Arial" w:hAnsi="Arial" w:cs="Arial"/>
          <w:color w:val="4C483D" w:themeColor="text2"/>
        </w:rPr>
        <w:t xml:space="preserve">Video Description </w:t>
      </w:r>
      <w:r w:rsidR="00601A4E">
        <w:rPr>
          <w:rFonts w:ascii="Arial" w:hAnsi="Arial" w:cs="Arial"/>
          <w:color w:val="4C483D" w:themeColor="text2"/>
        </w:rPr>
        <w:t xml:space="preserve">cane be added </w:t>
      </w:r>
      <w:r w:rsidRPr="00CD0E00">
        <w:rPr>
          <w:rFonts w:ascii="Arial" w:hAnsi="Arial" w:cs="Arial"/>
          <w:color w:val="4C483D" w:themeColor="text2"/>
        </w:rPr>
        <w:t>to this text</w:t>
      </w:r>
      <w:r w:rsidR="00601A4E">
        <w:rPr>
          <w:rFonts w:ascii="Arial" w:hAnsi="Arial" w:cs="Arial"/>
          <w:color w:val="4C483D" w:themeColor="text2"/>
        </w:rPr>
        <w:t xml:space="preserve"> </w:t>
      </w:r>
      <w:r w:rsidRPr="00CD0E00">
        <w:rPr>
          <w:rFonts w:ascii="Arial" w:hAnsi="Arial" w:cs="Arial"/>
          <w:color w:val="4C483D" w:themeColor="text2"/>
        </w:rPr>
        <w:t>area part</w:t>
      </w:r>
    </w:p>
    <w:p w14:paraId="047AF3A2" w14:textId="77777777" w:rsidR="0038320D" w:rsidRPr="00601A4E" w:rsidRDefault="0038320D" w:rsidP="00601A4E">
      <w:pPr>
        <w:spacing w:line="276" w:lineRule="auto"/>
        <w:ind w:left="990"/>
        <w:rPr>
          <w:rFonts w:ascii="Arial" w:hAnsi="Arial" w:cs="Arial"/>
          <w:b/>
          <w:bCs/>
          <w:color w:val="4C483D" w:themeColor="text2"/>
          <w:sz w:val="22"/>
          <w:szCs w:val="22"/>
        </w:rPr>
      </w:pPr>
      <w:r w:rsidRPr="00601A4E">
        <w:rPr>
          <w:rFonts w:ascii="Arial" w:hAnsi="Arial" w:cs="Arial"/>
          <w:b/>
          <w:bCs/>
          <w:color w:val="4C483D" w:themeColor="text2"/>
          <w:sz w:val="22"/>
          <w:szCs w:val="22"/>
        </w:rPr>
        <w:t>Note :</w:t>
      </w:r>
    </w:p>
    <w:p w14:paraId="09216162" w14:textId="797AC1E2" w:rsidR="0038320D" w:rsidRPr="00CD0E00" w:rsidRDefault="0038320D" w:rsidP="00601A4E">
      <w:pPr>
        <w:spacing w:after="240" w:line="276" w:lineRule="auto"/>
        <w:ind w:left="990"/>
        <w:rPr>
          <w:rFonts w:ascii="Arial" w:hAnsi="Arial" w:cs="Arial"/>
          <w:color w:val="4C483D" w:themeColor="text2"/>
          <w:sz w:val="22"/>
          <w:szCs w:val="22"/>
        </w:rPr>
      </w:pPr>
      <w:r w:rsidRPr="00CD0E00">
        <w:rPr>
          <w:rFonts w:ascii="Arial" w:hAnsi="Arial" w:cs="Arial"/>
          <w:color w:val="4C483D" w:themeColor="text2"/>
          <w:sz w:val="22"/>
          <w:szCs w:val="22"/>
        </w:rPr>
        <w:t xml:space="preserve">After </w:t>
      </w:r>
      <w:r w:rsidR="00601A4E">
        <w:rPr>
          <w:rFonts w:ascii="Arial" w:hAnsi="Arial" w:cs="Arial"/>
          <w:color w:val="4C483D" w:themeColor="text2"/>
          <w:sz w:val="22"/>
          <w:szCs w:val="22"/>
        </w:rPr>
        <w:t>s</w:t>
      </w:r>
      <w:r w:rsidRPr="00CD0E00">
        <w:rPr>
          <w:rFonts w:ascii="Arial" w:hAnsi="Arial" w:cs="Arial"/>
          <w:color w:val="4C483D" w:themeColor="text2"/>
          <w:sz w:val="22"/>
          <w:szCs w:val="22"/>
        </w:rPr>
        <w:t xml:space="preserve">uccessfully </w:t>
      </w:r>
      <w:r w:rsidR="00601A4E">
        <w:rPr>
          <w:rFonts w:ascii="Arial" w:hAnsi="Arial" w:cs="Arial"/>
          <w:color w:val="4C483D" w:themeColor="text2"/>
          <w:sz w:val="22"/>
          <w:szCs w:val="22"/>
        </w:rPr>
        <w:t xml:space="preserve">submitting </w:t>
      </w:r>
      <w:r w:rsidRPr="00CD0E00">
        <w:rPr>
          <w:rFonts w:ascii="Arial" w:hAnsi="Arial" w:cs="Arial"/>
          <w:color w:val="4C483D" w:themeColor="text2"/>
          <w:sz w:val="22"/>
          <w:szCs w:val="22"/>
        </w:rPr>
        <w:t xml:space="preserve">this form. </w:t>
      </w:r>
      <w:r w:rsidR="00126776">
        <w:rPr>
          <w:rFonts w:ascii="Arial" w:hAnsi="Arial" w:cs="Arial"/>
          <w:color w:val="4C483D" w:themeColor="text2"/>
          <w:sz w:val="22"/>
          <w:szCs w:val="22"/>
        </w:rPr>
        <w:t xml:space="preserve">User </w:t>
      </w:r>
      <w:r w:rsidRPr="00CD0E00">
        <w:rPr>
          <w:rFonts w:ascii="Arial" w:hAnsi="Arial" w:cs="Arial"/>
          <w:color w:val="4C483D" w:themeColor="text2"/>
          <w:sz w:val="22"/>
          <w:szCs w:val="22"/>
        </w:rPr>
        <w:t xml:space="preserve">concatenate the  “store view” code into tags and push into </w:t>
      </w:r>
      <w:r w:rsidR="00601A4E">
        <w:rPr>
          <w:rFonts w:ascii="Arial" w:hAnsi="Arial" w:cs="Arial"/>
          <w:color w:val="4C483D" w:themeColor="text2"/>
          <w:sz w:val="22"/>
          <w:szCs w:val="22"/>
        </w:rPr>
        <w:t>B</w:t>
      </w:r>
      <w:r w:rsidRPr="00CD0E00">
        <w:rPr>
          <w:rFonts w:ascii="Arial" w:hAnsi="Arial" w:cs="Arial"/>
          <w:color w:val="4C483D" w:themeColor="text2"/>
          <w:sz w:val="22"/>
          <w:szCs w:val="22"/>
        </w:rPr>
        <w:t xml:space="preserve">rightcove. </w:t>
      </w:r>
      <w:r w:rsidR="00126776">
        <w:rPr>
          <w:rFonts w:ascii="Arial" w:hAnsi="Arial" w:cs="Arial"/>
          <w:color w:val="4C483D" w:themeColor="text2"/>
          <w:sz w:val="22"/>
          <w:szCs w:val="22"/>
        </w:rPr>
        <w:t>U</w:t>
      </w:r>
      <w:r w:rsidRPr="00CD0E00">
        <w:rPr>
          <w:rFonts w:ascii="Arial" w:hAnsi="Arial" w:cs="Arial"/>
          <w:color w:val="4C483D" w:themeColor="text2"/>
          <w:sz w:val="22"/>
          <w:szCs w:val="22"/>
        </w:rPr>
        <w:t>se this tag value for store filter for implementing Localization in assignment page.</w:t>
      </w:r>
    </w:p>
    <w:p w14:paraId="0CE2262B" w14:textId="77777777" w:rsidR="0038320D" w:rsidRDefault="0038320D" w:rsidP="0038320D">
      <w:pPr>
        <w:pStyle w:val="Heading2"/>
      </w:pPr>
      <w:bookmarkStart w:id="12" w:name="_Toc44315659"/>
      <w:r>
        <w:lastRenderedPageBreak/>
        <w:t>Brightcove – “Assign Video to Category” Menu Page Content</w:t>
      </w:r>
      <w:bookmarkEnd w:id="12"/>
    </w:p>
    <w:p w14:paraId="6D5395E9" w14:textId="77777777" w:rsidR="00126776" w:rsidRDefault="0038320D" w:rsidP="00126776">
      <w:pPr>
        <w:keepNext/>
        <w:jc w:val="center"/>
      </w:pPr>
      <w:r>
        <w:rPr>
          <w:noProof/>
        </w:rPr>
        <w:drawing>
          <wp:inline distT="0" distB="0" distL="0" distR="0" wp14:anchorId="0A416F23" wp14:editId="0B51559A">
            <wp:extent cx="5731510" cy="3951605"/>
            <wp:effectExtent l="0" t="0" r="2540" b="0"/>
            <wp:docPr id="976973095" name="Picture 976973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F07C7" w14:textId="2602B30A" w:rsidR="0038320D" w:rsidRDefault="00126776" w:rsidP="00126776">
      <w:pPr>
        <w:pStyle w:val="Caption"/>
        <w:jc w:val="center"/>
      </w:pPr>
      <w:r>
        <w:t xml:space="preserve">Figure </w:t>
      </w:r>
      <w:r w:rsidR="00EF3B37">
        <w:fldChar w:fldCharType="begin"/>
      </w:r>
      <w:r w:rsidR="00EF3B37">
        <w:instrText xml:space="preserve"> SEQ Figure \* ARABIC </w:instrText>
      </w:r>
      <w:r w:rsidR="00EF3B37">
        <w:fldChar w:fldCharType="separate"/>
      </w:r>
      <w:r>
        <w:rPr>
          <w:noProof/>
        </w:rPr>
        <w:t>5</w:t>
      </w:r>
      <w:r w:rsidR="00EF3B37">
        <w:rPr>
          <w:noProof/>
        </w:rPr>
        <w:fldChar w:fldCharType="end"/>
      </w:r>
      <w:r>
        <w:t xml:space="preserve"> </w:t>
      </w:r>
      <w:r w:rsidRPr="00ED0294">
        <w:t>Brightcove – “Assign Video to Category” Menu Page Content</w:t>
      </w:r>
    </w:p>
    <w:p w14:paraId="08EC0A54" w14:textId="77777777" w:rsidR="0038320D" w:rsidRPr="00126776" w:rsidRDefault="0038320D" w:rsidP="00126776">
      <w:pPr>
        <w:spacing w:line="276" w:lineRule="auto"/>
        <w:ind w:left="990"/>
        <w:rPr>
          <w:rFonts w:ascii="Arial" w:hAnsi="Arial" w:cs="Arial"/>
          <w:b/>
          <w:bCs/>
          <w:color w:val="4C483D" w:themeColor="text2"/>
          <w:sz w:val="22"/>
          <w:szCs w:val="22"/>
        </w:rPr>
      </w:pPr>
      <w:r w:rsidRPr="00126776">
        <w:rPr>
          <w:rFonts w:ascii="Arial" w:hAnsi="Arial" w:cs="Arial"/>
          <w:b/>
          <w:bCs/>
          <w:color w:val="4C483D" w:themeColor="text2"/>
          <w:sz w:val="22"/>
          <w:szCs w:val="22"/>
        </w:rPr>
        <w:t>Functionality:</w:t>
      </w:r>
    </w:p>
    <w:p w14:paraId="6254FB0D" w14:textId="2DA20F85" w:rsidR="0038320D" w:rsidRPr="00126776" w:rsidRDefault="0038320D" w:rsidP="006F29B4">
      <w:pPr>
        <w:pStyle w:val="ListParagraph"/>
        <w:numPr>
          <w:ilvl w:val="0"/>
          <w:numId w:val="16"/>
        </w:numPr>
        <w:spacing w:after="240"/>
        <w:rPr>
          <w:rFonts w:ascii="Arial" w:hAnsi="Arial" w:cs="Arial"/>
          <w:color w:val="4C483D" w:themeColor="text2"/>
        </w:rPr>
      </w:pPr>
      <w:r w:rsidRPr="00126776">
        <w:rPr>
          <w:rFonts w:ascii="Arial" w:hAnsi="Arial" w:cs="Arial"/>
          <w:color w:val="4C483D" w:themeColor="text2"/>
        </w:rPr>
        <w:t xml:space="preserve">In this page </w:t>
      </w:r>
      <w:r w:rsidR="00126776">
        <w:rPr>
          <w:rFonts w:ascii="Arial" w:hAnsi="Arial" w:cs="Arial"/>
          <w:color w:val="4C483D" w:themeColor="text2"/>
        </w:rPr>
        <w:t xml:space="preserve">system </w:t>
      </w:r>
      <w:r w:rsidRPr="00126776">
        <w:rPr>
          <w:rFonts w:ascii="Arial" w:hAnsi="Arial" w:cs="Arial"/>
          <w:color w:val="4C483D" w:themeColor="text2"/>
        </w:rPr>
        <w:t>show</w:t>
      </w:r>
      <w:r w:rsidR="00126776">
        <w:rPr>
          <w:rFonts w:ascii="Arial" w:hAnsi="Arial" w:cs="Arial"/>
          <w:color w:val="4C483D" w:themeColor="text2"/>
        </w:rPr>
        <w:t>s</w:t>
      </w:r>
      <w:r w:rsidRPr="00126776">
        <w:rPr>
          <w:rFonts w:ascii="Arial" w:hAnsi="Arial" w:cs="Arial"/>
          <w:color w:val="4C483D" w:themeColor="text2"/>
        </w:rPr>
        <w:t xml:space="preserve"> list of main category names  and shown, assigned video list and category parent name </w:t>
      </w:r>
      <w:r w:rsidR="00126776" w:rsidRPr="00126776">
        <w:rPr>
          <w:rFonts w:ascii="Arial" w:hAnsi="Arial" w:cs="Arial"/>
          <w:color w:val="4C483D" w:themeColor="text2"/>
        </w:rPr>
        <w:t>details</w:t>
      </w:r>
      <w:r w:rsidRPr="00126776">
        <w:rPr>
          <w:rFonts w:ascii="Arial" w:hAnsi="Arial" w:cs="Arial"/>
          <w:color w:val="4C483D" w:themeColor="text2"/>
        </w:rPr>
        <w:t>.</w:t>
      </w:r>
    </w:p>
    <w:p w14:paraId="713006F3" w14:textId="1600B8A5" w:rsidR="0038320D" w:rsidRPr="00126776" w:rsidRDefault="00126776" w:rsidP="006F29B4">
      <w:pPr>
        <w:pStyle w:val="ListParagraph"/>
        <w:numPr>
          <w:ilvl w:val="0"/>
          <w:numId w:val="16"/>
        </w:numPr>
        <w:spacing w:after="240"/>
        <w:rPr>
          <w:rFonts w:ascii="Arial" w:hAnsi="Arial" w:cs="Arial"/>
          <w:color w:val="4C483D" w:themeColor="text2"/>
        </w:rPr>
      </w:pPr>
      <w:r>
        <w:rPr>
          <w:rFonts w:ascii="Arial" w:hAnsi="Arial" w:cs="Arial"/>
          <w:color w:val="4C483D" w:themeColor="text2"/>
        </w:rPr>
        <w:t>A</w:t>
      </w:r>
      <w:r w:rsidR="0038320D" w:rsidRPr="00126776">
        <w:rPr>
          <w:rFonts w:ascii="Arial" w:hAnsi="Arial" w:cs="Arial"/>
          <w:color w:val="4C483D" w:themeColor="text2"/>
        </w:rPr>
        <w:t>pply Search Category Name Option to filter the records</w:t>
      </w:r>
    </w:p>
    <w:p w14:paraId="5A878153" w14:textId="2CEF61C2" w:rsidR="0038320D" w:rsidRPr="00126776" w:rsidRDefault="00126776" w:rsidP="006F29B4">
      <w:pPr>
        <w:pStyle w:val="ListParagraph"/>
        <w:numPr>
          <w:ilvl w:val="0"/>
          <w:numId w:val="16"/>
        </w:numPr>
        <w:spacing w:after="240"/>
        <w:rPr>
          <w:rFonts w:ascii="Arial" w:hAnsi="Arial" w:cs="Arial"/>
          <w:color w:val="4C483D" w:themeColor="text2"/>
        </w:rPr>
      </w:pPr>
      <w:r>
        <w:rPr>
          <w:rFonts w:ascii="Arial" w:hAnsi="Arial" w:cs="Arial"/>
          <w:color w:val="4C483D" w:themeColor="text2"/>
        </w:rPr>
        <w:t>U</w:t>
      </w:r>
      <w:r w:rsidR="0038320D" w:rsidRPr="00126776">
        <w:rPr>
          <w:rFonts w:ascii="Arial" w:hAnsi="Arial" w:cs="Arial"/>
          <w:color w:val="4C483D" w:themeColor="text2"/>
        </w:rPr>
        <w:t>nassign the video for existing</w:t>
      </w:r>
    </w:p>
    <w:p w14:paraId="1B794078" w14:textId="329174B6" w:rsidR="0038320D" w:rsidRPr="00126776" w:rsidRDefault="00126776" w:rsidP="006F29B4">
      <w:pPr>
        <w:pStyle w:val="ListParagraph"/>
        <w:numPr>
          <w:ilvl w:val="0"/>
          <w:numId w:val="16"/>
        </w:numPr>
        <w:spacing w:after="240"/>
        <w:rPr>
          <w:rFonts w:ascii="Arial" w:hAnsi="Arial" w:cs="Arial"/>
          <w:color w:val="4C483D" w:themeColor="text2"/>
        </w:rPr>
      </w:pPr>
      <w:r>
        <w:rPr>
          <w:rFonts w:ascii="Arial" w:hAnsi="Arial" w:cs="Arial"/>
          <w:color w:val="4C483D" w:themeColor="text2"/>
        </w:rPr>
        <w:t>N</w:t>
      </w:r>
      <w:r w:rsidR="0038320D" w:rsidRPr="00126776">
        <w:rPr>
          <w:rFonts w:ascii="Arial" w:hAnsi="Arial" w:cs="Arial"/>
          <w:color w:val="4C483D" w:themeColor="text2"/>
        </w:rPr>
        <w:t>avigate sub</w:t>
      </w:r>
      <w:r>
        <w:rPr>
          <w:rFonts w:ascii="Arial" w:hAnsi="Arial" w:cs="Arial"/>
          <w:color w:val="4C483D" w:themeColor="text2"/>
        </w:rPr>
        <w:t>-</w:t>
      </w:r>
      <w:r w:rsidR="0038320D" w:rsidRPr="00126776">
        <w:rPr>
          <w:rFonts w:ascii="Arial" w:hAnsi="Arial" w:cs="Arial"/>
          <w:color w:val="4C483D" w:themeColor="text2"/>
        </w:rPr>
        <w:t>category use of category name link</w:t>
      </w:r>
    </w:p>
    <w:p w14:paraId="15AB03FA" w14:textId="7F66BA92" w:rsidR="0038320D" w:rsidRPr="00126776" w:rsidRDefault="0038320D" w:rsidP="006F29B4">
      <w:pPr>
        <w:pStyle w:val="ListParagraph"/>
        <w:numPr>
          <w:ilvl w:val="0"/>
          <w:numId w:val="16"/>
        </w:numPr>
        <w:spacing w:after="240"/>
        <w:rPr>
          <w:rFonts w:ascii="Arial" w:hAnsi="Arial" w:cs="Arial"/>
          <w:color w:val="4C483D" w:themeColor="text2"/>
        </w:rPr>
      </w:pPr>
      <w:r w:rsidRPr="00126776">
        <w:rPr>
          <w:rFonts w:ascii="Arial" w:hAnsi="Arial" w:cs="Arial"/>
          <w:color w:val="4C483D" w:themeColor="text2"/>
        </w:rPr>
        <w:t xml:space="preserve">“Assign” &amp; “Change” link </w:t>
      </w:r>
      <w:r w:rsidR="00126776">
        <w:rPr>
          <w:rFonts w:ascii="Arial" w:hAnsi="Arial" w:cs="Arial"/>
          <w:color w:val="4C483D" w:themeColor="text2"/>
        </w:rPr>
        <w:t xml:space="preserve">to </w:t>
      </w:r>
      <w:r w:rsidRPr="00126776">
        <w:rPr>
          <w:rFonts w:ascii="Arial" w:hAnsi="Arial" w:cs="Arial"/>
          <w:color w:val="4C483D" w:themeColor="text2"/>
        </w:rPr>
        <w:t>transfer control to Category Assignment page</w:t>
      </w:r>
    </w:p>
    <w:p w14:paraId="5CC45321" w14:textId="2310703F" w:rsidR="0038320D" w:rsidRPr="00126776" w:rsidRDefault="0038320D" w:rsidP="006F29B4">
      <w:pPr>
        <w:pStyle w:val="ListParagraph"/>
        <w:numPr>
          <w:ilvl w:val="0"/>
          <w:numId w:val="16"/>
        </w:numPr>
        <w:spacing w:after="240"/>
        <w:rPr>
          <w:rFonts w:ascii="Arial" w:hAnsi="Arial" w:cs="Arial"/>
          <w:color w:val="4C483D" w:themeColor="text2"/>
        </w:rPr>
      </w:pPr>
      <w:r w:rsidRPr="00126776">
        <w:rPr>
          <w:rFonts w:ascii="Arial" w:hAnsi="Arial" w:cs="Arial"/>
          <w:color w:val="4C483D" w:themeColor="text2"/>
        </w:rPr>
        <w:t>“Unassign” link to disconnect the assignment.</w:t>
      </w:r>
    </w:p>
    <w:p w14:paraId="72B5F380" w14:textId="2BC72152" w:rsidR="0038320D" w:rsidRPr="00126776" w:rsidRDefault="00126776" w:rsidP="006F29B4">
      <w:pPr>
        <w:pStyle w:val="ListParagraph"/>
        <w:numPr>
          <w:ilvl w:val="0"/>
          <w:numId w:val="16"/>
        </w:numPr>
        <w:spacing w:after="240"/>
        <w:rPr>
          <w:rFonts w:ascii="Arial" w:hAnsi="Arial" w:cs="Arial"/>
          <w:color w:val="4C483D" w:themeColor="text2"/>
        </w:rPr>
      </w:pPr>
      <w:r>
        <w:rPr>
          <w:rFonts w:ascii="Arial" w:hAnsi="Arial" w:cs="Arial"/>
          <w:color w:val="4C483D" w:themeColor="text2"/>
        </w:rPr>
        <w:t xml:space="preserve">Upon </w:t>
      </w:r>
      <w:r w:rsidR="0038320D" w:rsidRPr="00126776">
        <w:rPr>
          <w:rFonts w:ascii="Arial" w:hAnsi="Arial" w:cs="Arial"/>
          <w:color w:val="4C483D" w:themeColor="text2"/>
        </w:rPr>
        <w:t>hover</w:t>
      </w:r>
      <w:r>
        <w:rPr>
          <w:rFonts w:ascii="Arial" w:hAnsi="Arial" w:cs="Arial"/>
          <w:color w:val="4C483D" w:themeColor="text2"/>
        </w:rPr>
        <w:t>ing</w:t>
      </w:r>
      <w:r w:rsidR="0038320D" w:rsidRPr="00126776">
        <w:rPr>
          <w:rFonts w:ascii="Arial" w:hAnsi="Arial" w:cs="Arial"/>
          <w:color w:val="4C483D" w:themeColor="text2"/>
        </w:rPr>
        <w:t xml:space="preserve"> the video ID </w:t>
      </w:r>
      <w:r w:rsidRPr="00126776">
        <w:rPr>
          <w:rFonts w:ascii="Arial" w:hAnsi="Arial" w:cs="Arial"/>
          <w:color w:val="4C483D" w:themeColor="text2"/>
        </w:rPr>
        <w:t>Details</w:t>
      </w:r>
      <w:r>
        <w:rPr>
          <w:rFonts w:ascii="Arial" w:hAnsi="Arial" w:cs="Arial"/>
          <w:color w:val="4C483D" w:themeColor="text2"/>
        </w:rPr>
        <w:t xml:space="preserve">, system </w:t>
      </w:r>
      <w:r w:rsidR="0038320D" w:rsidRPr="00126776">
        <w:rPr>
          <w:rFonts w:ascii="Arial" w:hAnsi="Arial" w:cs="Arial"/>
          <w:color w:val="4C483D" w:themeColor="text2"/>
        </w:rPr>
        <w:t>show</w:t>
      </w:r>
      <w:r>
        <w:rPr>
          <w:rFonts w:ascii="Arial" w:hAnsi="Arial" w:cs="Arial"/>
          <w:color w:val="4C483D" w:themeColor="text2"/>
        </w:rPr>
        <w:t>s</w:t>
      </w:r>
      <w:r w:rsidR="0038320D" w:rsidRPr="00126776">
        <w:rPr>
          <w:rFonts w:ascii="Arial" w:hAnsi="Arial" w:cs="Arial"/>
          <w:color w:val="4C483D" w:themeColor="text2"/>
        </w:rPr>
        <w:t xml:space="preserve"> the thum</w:t>
      </w:r>
      <w:r>
        <w:rPr>
          <w:rFonts w:ascii="Arial" w:hAnsi="Arial" w:cs="Arial"/>
          <w:color w:val="4C483D" w:themeColor="text2"/>
        </w:rPr>
        <w:t>bnail</w:t>
      </w:r>
      <w:r w:rsidR="0038320D" w:rsidRPr="00126776">
        <w:rPr>
          <w:rFonts w:ascii="Arial" w:hAnsi="Arial" w:cs="Arial"/>
          <w:color w:val="4C483D" w:themeColor="text2"/>
        </w:rPr>
        <w:t xml:space="preserve"> image of that video</w:t>
      </w:r>
    </w:p>
    <w:p w14:paraId="494B5F86" w14:textId="29C7B3DE" w:rsidR="0038320D" w:rsidRPr="00126776" w:rsidRDefault="00126776" w:rsidP="006F29B4">
      <w:pPr>
        <w:pStyle w:val="ListParagraph"/>
        <w:numPr>
          <w:ilvl w:val="0"/>
          <w:numId w:val="16"/>
        </w:numPr>
        <w:spacing w:after="240"/>
        <w:rPr>
          <w:rFonts w:ascii="Arial" w:hAnsi="Arial" w:cs="Arial"/>
          <w:color w:val="4C483D" w:themeColor="text2"/>
        </w:rPr>
      </w:pPr>
      <w:r>
        <w:rPr>
          <w:rFonts w:ascii="Arial" w:hAnsi="Arial" w:cs="Arial"/>
          <w:color w:val="4C483D" w:themeColor="text2"/>
        </w:rPr>
        <w:t>I</w:t>
      </w:r>
      <w:r w:rsidR="0038320D" w:rsidRPr="00126776">
        <w:rPr>
          <w:rFonts w:ascii="Arial" w:hAnsi="Arial" w:cs="Arial"/>
          <w:color w:val="4C483D" w:themeColor="text2"/>
        </w:rPr>
        <w:t>mplement</w:t>
      </w:r>
      <w:r>
        <w:rPr>
          <w:rFonts w:ascii="Arial" w:hAnsi="Arial" w:cs="Arial"/>
          <w:color w:val="4C483D" w:themeColor="text2"/>
        </w:rPr>
        <w:t xml:space="preserve"> </w:t>
      </w:r>
      <w:r w:rsidR="0038320D" w:rsidRPr="00126776">
        <w:rPr>
          <w:rFonts w:ascii="Arial" w:hAnsi="Arial" w:cs="Arial"/>
          <w:color w:val="4C483D" w:themeColor="text2"/>
        </w:rPr>
        <w:t>the localization filter in top of the content area “Scope  - All Store Views”</w:t>
      </w:r>
    </w:p>
    <w:p w14:paraId="4388B910" w14:textId="4D6ECF3E" w:rsidR="0038320D" w:rsidRDefault="0038320D" w:rsidP="0038320D">
      <w:pPr>
        <w:pStyle w:val="Heading2"/>
      </w:pPr>
      <w:bookmarkStart w:id="13" w:name="_Toc44315660"/>
      <w:r>
        <w:lastRenderedPageBreak/>
        <w:t>Brightcove – “Assign Video to Product” Menu Page Content</w:t>
      </w:r>
      <w:bookmarkEnd w:id="13"/>
    </w:p>
    <w:p w14:paraId="6B536B57" w14:textId="77777777" w:rsidR="00126776" w:rsidRDefault="0038320D" w:rsidP="00126776">
      <w:pPr>
        <w:keepNext/>
        <w:jc w:val="center"/>
      </w:pPr>
      <w:r>
        <w:rPr>
          <w:noProof/>
        </w:rPr>
        <w:drawing>
          <wp:inline distT="0" distB="0" distL="0" distR="0" wp14:anchorId="4A4DBE26" wp14:editId="2384A367">
            <wp:extent cx="5731510" cy="5892800"/>
            <wp:effectExtent l="0" t="0" r="2540" b="0"/>
            <wp:docPr id="976973096" name="Picture 976973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077A5" w14:textId="587F6BC9" w:rsidR="0038320D" w:rsidRDefault="00126776" w:rsidP="00126776">
      <w:pPr>
        <w:pStyle w:val="Caption"/>
        <w:jc w:val="center"/>
      </w:pPr>
      <w:r>
        <w:t xml:space="preserve">Figure </w:t>
      </w:r>
      <w:r w:rsidR="00EF3B37">
        <w:fldChar w:fldCharType="begin"/>
      </w:r>
      <w:r w:rsidR="00EF3B37">
        <w:instrText xml:space="preserve"> SEQ Figure \* ARABIC </w:instrText>
      </w:r>
      <w:r w:rsidR="00EF3B37">
        <w:fldChar w:fldCharType="separate"/>
      </w:r>
      <w:r>
        <w:rPr>
          <w:noProof/>
        </w:rPr>
        <w:t>6</w:t>
      </w:r>
      <w:r w:rsidR="00EF3B37">
        <w:rPr>
          <w:noProof/>
        </w:rPr>
        <w:fldChar w:fldCharType="end"/>
      </w:r>
      <w:r>
        <w:t xml:space="preserve"> </w:t>
      </w:r>
      <w:r w:rsidRPr="0011495B">
        <w:t>Brightcove – “Assign Video to Product” Menu Page Content</w:t>
      </w:r>
    </w:p>
    <w:p w14:paraId="5AD942B6" w14:textId="77777777" w:rsidR="0038320D" w:rsidRPr="00126776" w:rsidRDefault="0038320D" w:rsidP="00126776">
      <w:pPr>
        <w:spacing w:line="276" w:lineRule="auto"/>
        <w:ind w:left="990"/>
        <w:rPr>
          <w:rFonts w:ascii="Arial" w:hAnsi="Arial" w:cs="Arial"/>
          <w:b/>
          <w:bCs/>
          <w:color w:val="4C483D" w:themeColor="text2"/>
          <w:sz w:val="22"/>
          <w:szCs w:val="22"/>
        </w:rPr>
      </w:pPr>
      <w:r w:rsidRPr="00126776">
        <w:rPr>
          <w:rFonts w:ascii="Arial" w:hAnsi="Arial" w:cs="Arial"/>
          <w:b/>
          <w:bCs/>
          <w:color w:val="4C483D" w:themeColor="text2"/>
          <w:sz w:val="22"/>
          <w:szCs w:val="22"/>
        </w:rPr>
        <w:t>Functionality:</w:t>
      </w:r>
    </w:p>
    <w:p w14:paraId="5BE136BA" w14:textId="61D394D9" w:rsidR="0038320D" w:rsidRPr="00126776" w:rsidRDefault="00126776" w:rsidP="006F29B4">
      <w:pPr>
        <w:pStyle w:val="ListParagraph"/>
        <w:numPr>
          <w:ilvl w:val="0"/>
          <w:numId w:val="15"/>
        </w:numPr>
        <w:spacing w:after="240"/>
        <w:rPr>
          <w:rFonts w:ascii="Arial" w:hAnsi="Arial" w:cs="Arial"/>
          <w:color w:val="4C483D" w:themeColor="text2"/>
        </w:rPr>
      </w:pPr>
      <w:r>
        <w:rPr>
          <w:rFonts w:ascii="Arial" w:hAnsi="Arial" w:cs="Arial"/>
          <w:color w:val="4C483D" w:themeColor="text2"/>
        </w:rPr>
        <w:t xml:space="preserve">Displays </w:t>
      </w:r>
      <w:r w:rsidR="0038320D" w:rsidRPr="00126776">
        <w:rPr>
          <w:rFonts w:ascii="Arial" w:hAnsi="Arial" w:cs="Arial"/>
          <w:color w:val="4C483D" w:themeColor="text2"/>
        </w:rPr>
        <w:t xml:space="preserve">list of product names , assigned video list and product details like </w:t>
      </w:r>
      <w:r>
        <w:rPr>
          <w:rFonts w:ascii="Arial" w:hAnsi="Arial" w:cs="Arial"/>
          <w:color w:val="4C483D" w:themeColor="text2"/>
        </w:rPr>
        <w:t>SKU</w:t>
      </w:r>
      <w:r w:rsidR="0038320D" w:rsidRPr="00126776">
        <w:rPr>
          <w:rFonts w:ascii="Arial" w:hAnsi="Arial" w:cs="Arial"/>
          <w:color w:val="4C483D" w:themeColor="text2"/>
        </w:rPr>
        <w:t>, product type, name.</w:t>
      </w:r>
    </w:p>
    <w:p w14:paraId="69FD6C03" w14:textId="5458AE71" w:rsidR="0038320D" w:rsidRPr="00126776" w:rsidRDefault="00126776" w:rsidP="006F29B4">
      <w:pPr>
        <w:pStyle w:val="ListParagraph"/>
        <w:numPr>
          <w:ilvl w:val="0"/>
          <w:numId w:val="15"/>
        </w:numPr>
        <w:spacing w:after="240"/>
        <w:rPr>
          <w:rFonts w:ascii="Arial" w:hAnsi="Arial" w:cs="Arial"/>
          <w:color w:val="4C483D" w:themeColor="text2"/>
        </w:rPr>
      </w:pPr>
      <w:r>
        <w:rPr>
          <w:rFonts w:ascii="Arial" w:hAnsi="Arial" w:cs="Arial"/>
          <w:color w:val="4C483D" w:themeColor="text2"/>
        </w:rPr>
        <w:t>A</w:t>
      </w:r>
      <w:r w:rsidR="0038320D" w:rsidRPr="00126776">
        <w:rPr>
          <w:rFonts w:ascii="Arial" w:hAnsi="Arial" w:cs="Arial"/>
          <w:color w:val="4C483D" w:themeColor="text2"/>
        </w:rPr>
        <w:t xml:space="preserve">pply Search  filter for name, </w:t>
      </w:r>
      <w:r>
        <w:rPr>
          <w:rFonts w:ascii="Arial" w:hAnsi="Arial" w:cs="Arial"/>
          <w:color w:val="4C483D" w:themeColor="text2"/>
        </w:rPr>
        <w:t xml:space="preserve">SKU </w:t>
      </w:r>
      <w:r w:rsidR="0038320D" w:rsidRPr="00126776">
        <w:rPr>
          <w:rFonts w:ascii="Arial" w:hAnsi="Arial" w:cs="Arial"/>
          <w:color w:val="4C483D" w:themeColor="text2"/>
        </w:rPr>
        <w:t>and product type (dropdown)</w:t>
      </w:r>
    </w:p>
    <w:p w14:paraId="3A25A541" w14:textId="1A4D5F03" w:rsidR="0038320D" w:rsidRPr="00126776" w:rsidRDefault="00126776" w:rsidP="006F29B4">
      <w:pPr>
        <w:pStyle w:val="ListParagraph"/>
        <w:numPr>
          <w:ilvl w:val="0"/>
          <w:numId w:val="15"/>
        </w:numPr>
        <w:spacing w:after="240"/>
        <w:rPr>
          <w:rFonts w:ascii="Arial" w:hAnsi="Arial" w:cs="Arial"/>
          <w:color w:val="4C483D" w:themeColor="text2"/>
        </w:rPr>
      </w:pPr>
      <w:r>
        <w:rPr>
          <w:rFonts w:ascii="Arial" w:hAnsi="Arial" w:cs="Arial"/>
          <w:color w:val="4C483D" w:themeColor="text2"/>
        </w:rPr>
        <w:t>U</w:t>
      </w:r>
      <w:r w:rsidR="0038320D" w:rsidRPr="00126776">
        <w:rPr>
          <w:rFonts w:ascii="Arial" w:hAnsi="Arial" w:cs="Arial"/>
          <w:color w:val="4C483D" w:themeColor="text2"/>
        </w:rPr>
        <w:t>nassign the video for existing</w:t>
      </w:r>
    </w:p>
    <w:p w14:paraId="5141733F" w14:textId="679C6356" w:rsidR="0038320D" w:rsidRPr="00126776" w:rsidRDefault="0038320D" w:rsidP="006F29B4">
      <w:pPr>
        <w:pStyle w:val="ListParagraph"/>
        <w:numPr>
          <w:ilvl w:val="0"/>
          <w:numId w:val="15"/>
        </w:numPr>
        <w:spacing w:after="240"/>
        <w:rPr>
          <w:rFonts w:ascii="Arial" w:hAnsi="Arial" w:cs="Arial"/>
          <w:color w:val="4C483D" w:themeColor="text2"/>
        </w:rPr>
      </w:pPr>
      <w:r w:rsidRPr="00126776">
        <w:rPr>
          <w:rFonts w:ascii="Arial" w:hAnsi="Arial" w:cs="Arial"/>
          <w:color w:val="4C483D" w:themeColor="text2"/>
        </w:rPr>
        <w:t xml:space="preserve">“Assign” &amp; “Change” link </w:t>
      </w:r>
      <w:r w:rsidR="00126776">
        <w:rPr>
          <w:rFonts w:ascii="Arial" w:hAnsi="Arial" w:cs="Arial"/>
          <w:color w:val="4C483D" w:themeColor="text2"/>
        </w:rPr>
        <w:t>to</w:t>
      </w:r>
      <w:r w:rsidRPr="00126776">
        <w:rPr>
          <w:rFonts w:ascii="Arial" w:hAnsi="Arial" w:cs="Arial"/>
          <w:color w:val="4C483D" w:themeColor="text2"/>
        </w:rPr>
        <w:t xml:space="preserve"> transfer control to Product Assignment page</w:t>
      </w:r>
    </w:p>
    <w:p w14:paraId="56EF2069" w14:textId="759BBA13" w:rsidR="0038320D" w:rsidRPr="00126776" w:rsidRDefault="0038320D" w:rsidP="006F29B4">
      <w:pPr>
        <w:pStyle w:val="ListParagraph"/>
        <w:numPr>
          <w:ilvl w:val="0"/>
          <w:numId w:val="15"/>
        </w:numPr>
        <w:spacing w:after="240"/>
        <w:rPr>
          <w:rFonts w:ascii="Arial" w:hAnsi="Arial" w:cs="Arial"/>
          <w:color w:val="4C483D" w:themeColor="text2"/>
        </w:rPr>
      </w:pPr>
      <w:r w:rsidRPr="00126776">
        <w:rPr>
          <w:rFonts w:ascii="Arial" w:hAnsi="Arial" w:cs="Arial"/>
          <w:color w:val="4C483D" w:themeColor="text2"/>
        </w:rPr>
        <w:t>“Unassign” link to disconnect the assignment.</w:t>
      </w:r>
    </w:p>
    <w:p w14:paraId="3DD9C804" w14:textId="72EB87B1" w:rsidR="00126776" w:rsidRPr="00126776" w:rsidRDefault="00126776" w:rsidP="006F29B4">
      <w:pPr>
        <w:pStyle w:val="ListParagraph"/>
        <w:numPr>
          <w:ilvl w:val="0"/>
          <w:numId w:val="15"/>
        </w:numPr>
        <w:spacing w:after="240"/>
        <w:rPr>
          <w:rFonts w:ascii="Arial" w:hAnsi="Arial" w:cs="Arial"/>
          <w:color w:val="4C483D" w:themeColor="text2"/>
        </w:rPr>
      </w:pPr>
      <w:r>
        <w:rPr>
          <w:rFonts w:ascii="Arial" w:hAnsi="Arial" w:cs="Arial"/>
          <w:color w:val="4C483D" w:themeColor="text2"/>
        </w:rPr>
        <w:t xml:space="preserve">Upon </w:t>
      </w:r>
      <w:r w:rsidRPr="00126776">
        <w:rPr>
          <w:rFonts w:ascii="Arial" w:hAnsi="Arial" w:cs="Arial"/>
          <w:color w:val="4C483D" w:themeColor="text2"/>
        </w:rPr>
        <w:t>hover</w:t>
      </w:r>
      <w:r>
        <w:rPr>
          <w:rFonts w:ascii="Arial" w:hAnsi="Arial" w:cs="Arial"/>
          <w:color w:val="4C483D" w:themeColor="text2"/>
        </w:rPr>
        <w:t>ing</w:t>
      </w:r>
      <w:r w:rsidRPr="00126776">
        <w:rPr>
          <w:rFonts w:ascii="Arial" w:hAnsi="Arial" w:cs="Arial"/>
          <w:color w:val="4C483D" w:themeColor="text2"/>
        </w:rPr>
        <w:t xml:space="preserve"> the video ID Details</w:t>
      </w:r>
      <w:r>
        <w:rPr>
          <w:rFonts w:ascii="Arial" w:hAnsi="Arial" w:cs="Arial"/>
          <w:color w:val="4C483D" w:themeColor="text2"/>
        </w:rPr>
        <w:t xml:space="preserve">, system </w:t>
      </w:r>
      <w:r w:rsidRPr="00126776">
        <w:rPr>
          <w:rFonts w:ascii="Arial" w:hAnsi="Arial" w:cs="Arial"/>
          <w:color w:val="4C483D" w:themeColor="text2"/>
        </w:rPr>
        <w:t>show</w:t>
      </w:r>
      <w:r>
        <w:rPr>
          <w:rFonts w:ascii="Arial" w:hAnsi="Arial" w:cs="Arial"/>
          <w:color w:val="4C483D" w:themeColor="text2"/>
        </w:rPr>
        <w:t>s</w:t>
      </w:r>
      <w:r w:rsidRPr="00126776">
        <w:rPr>
          <w:rFonts w:ascii="Arial" w:hAnsi="Arial" w:cs="Arial"/>
          <w:color w:val="4C483D" w:themeColor="text2"/>
        </w:rPr>
        <w:t xml:space="preserve"> the thum</w:t>
      </w:r>
      <w:r>
        <w:rPr>
          <w:rFonts w:ascii="Arial" w:hAnsi="Arial" w:cs="Arial"/>
          <w:color w:val="4C483D" w:themeColor="text2"/>
        </w:rPr>
        <w:t>bnail</w:t>
      </w:r>
      <w:r w:rsidRPr="00126776">
        <w:rPr>
          <w:rFonts w:ascii="Arial" w:hAnsi="Arial" w:cs="Arial"/>
          <w:color w:val="4C483D" w:themeColor="text2"/>
        </w:rPr>
        <w:t xml:space="preserve"> image of that video</w:t>
      </w:r>
    </w:p>
    <w:p w14:paraId="614EDC7B" w14:textId="517838E3" w:rsidR="0038320D" w:rsidRPr="00126776" w:rsidRDefault="00126776" w:rsidP="006F29B4">
      <w:pPr>
        <w:pStyle w:val="ListParagraph"/>
        <w:numPr>
          <w:ilvl w:val="0"/>
          <w:numId w:val="15"/>
        </w:numPr>
        <w:spacing w:after="240"/>
        <w:rPr>
          <w:rFonts w:ascii="Arial" w:hAnsi="Arial" w:cs="Arial"/>
          <w:color w:val="4C483D" w:themeColor="text2"/>
        </w:rPr>
      </w:pPr>
      <w:r>
        <w:rPr>
          <w:rFonts w:ascii="Arial" w:hAnsi="Arial" w:cs="Arial"/>
          <w:color w:val="4C483D" w:themeColor="text2"/>
        </w:rPr>
        <w:t>I</w:t>
      </w:r>
      <w:r w:rsidRPr="00126776">
        <w:rPr>
          <w:rFonts w:ascii="Arial" w:hAnsi="Arial" w:cs="Arial"/>
          <w:color w:val="4C483D" w:themeColor="text2"/>
        </w:rPr>
        <w:t>mplement</w:t>
      </w:r>
      <w:r>
        <w:rPr>
          <w:rFonts w:ascii="Arial" w:hAnsi="Arial" w:cs="Arial"/>
          <w:color w:val="4C483D" w:themeColor="text2"/>
        </w:rPr>
        <w:t xml:space="preserve"> </w:t>
      </w:r>
      <w:r w:rsidRPr="00126776">
        <w:rPr>
          <w:rFonts w:ascii="Arial" w:hAnsi="Arial" w:cs="Arial"/>
          <w:color w:val="4C483D" w:themeColor="text2"/>
        </w:rPr>
        <w:t xml:space="preserve">the localization filter in top of the content area “Scope  - All Store </w:t>
      </w:r>
      <w:r w:rsidRPr="00126776">
        <w:rPr>
          <w:rFonts w:ascii="Arial" w:hAnsi="Arial" w:cs="Arial"/>
          <w:color w:val="4C483D" w:themeColor="text2"/>
        </w:rPr>
        <w:lastRenderedPageBreak/>
        <w:t>Views”</w:t>
      </w:r>
    </w:p>
    <w:p w14:paraId="6634D36B" w14:textId="732180CA" w:rsidR="0038320D" w:rsidRDefault="0038320D" w:rsidP="0038320D">
      <w:pPr>
        <w:pStyle w:val="Heading2"/>
      </w:pPr>
      <w:bookmarkStart w:id="14" w:name="_Toc44315661"/>
      <w:r>
        <w:t>Brightcove – “Generate Embed Code” Menu Page Content</w:t>
      </w:r>
      <w:bookmarkEnd w:id="14"/>
    </w:p>
    <w:p w14:paraId="7A173711" w14:textId="77777777" w:rsidR="00126776" w:rsidRDefault="0038320D" w:rsidP="00126776">
      <w:pPr>
        <w:keepNext/>
        <w:jc w:val="center"/>
      </w:pPr>
      <w:r>
        <w:rPr>
          <w:noProof/>
        </w:rPr>
        <w:drawing>
          <wp:inline distT="0" distB="0" distL="0" distR="0" wp14:anchorId="327D79F7" wp14:editId="12BCC084">
            <wp:extent cx="5731510" cy="3623945"/>
            <wp:effectExtent l="0" t="0" r="2540" b="0"/>
            <wp:docPr id="976973097" name="Picture 976973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F994C" w14:textId="5229AB3F" w:rsidR="0038320D" w:rsidRDefault="00126776" w:rsidP="00126776">
      <w:pPr>
        <w:pStyle w:val="Caption"/>
        <w:spacing w:after="0"/>
        <w:jc w:val="center"/>
      </w:pPr>
      <w:r>
        <w:t xml:space="preserve">Figure </w:t>
      </w:r>
      <w:r w:rsidR="00EF3B37">
        <w:fldChar w:fldCharType="begin"/>
      </w:r>
      <w:r w:rsidR="00EF3B37">
        <w:instrText xml:space="preserve"> SEQ Figure \* ARABIC </w:instrText>
      </w:r>
      <w:r w:rsidR="00EF3B37">
        <w:fldChar w:fldCharType="separate"/>
      </w:r>
      <w:r>
        <w:rPr>
          <w:noProof/>
        </w:rPr>
        <w:t>7</w:t>
      </w:r>
      <w:r w:rsidR="00EF3B37">
        <w:rPr>
          <w:noProof/>
        </w:rPr>
        <w:fldChar w:fldCharType="end"/>
      </w:r>
      <w:r w:rsidRPr="00904BFE">
        <w:t>Brightcove – “Generate Embed Code” Menu Page Content</w:t>
      </w:r>
    </w:p>
    <w:p w14:paraId="6CC8C1E3" w14:textId="77777777" w:rsidR="0038320D" w:rsidRPr="00BC2615" w:rsidRDefault="0038320D" w:rsidP="00126776">
      <w:pPr>
        <w:spacing w:before="240" w:line="276" w:lineRule="auto"/>
        <w:ind w:left="990"/>
        <w:rPr>
          <w:rFonts w:ascii="Arial" w:hAnsi="Arial" w:cs="Arial"/>
          <w:b/>
          <w:bCs/>
          <w:color w:val="4C483D" w:themeColor="text2"/>
          <w:sz w:val="22"/>
          <w:szCs w:val="22"/>
        </w:rPr>
      </w:pPr>
      <w:r w:rsidRPr="00BC2615">
        <w:rPr>
          <w:rFonts w:ascii="Arial" w:hAnsi="Arial" w:cs="Arial"/>
          <w:b/>
          <w:bCs/>
          <w:color w:val="4C483D" w:themeColor="text2"/>
          <w:sz w:val="22"/>
          <w:szCs w:val="22"/>
        </w:rPr>
        <w:t>Functionality:</w:t>
      </w:r>
    </w:p>
    <w:p w14:paraId="0D4D3BC7" w14:textId="7AE675A9" w:rsidR="00BC2615" w:rsidRDefault="0038320D" w:rsidP="006F29B4">
      <w:pPr>
        <w:pStyle w:val="ListParagraph"/>
        <w:numPr>
          <w:ilvl w:val="0"/>
          <w:numId w:val="14"/>
        </w:numPr>
        <w:spacing w:after="240"/>
        <w:rPr>
          <w:rFonts w:ascii="Arial" w:hAnsi="Arial" w:cs="Arial"/>
          <w:color w:val="4C483D" w:themeColor="text2"/>
        </w:rPr>
      </w:pPr>
      <w:r w:rsidRPr="00BC2615">
        <w:rPr>
          <w:rFonts w:ascii="Arial" w:hAnsi="Arial" w:cs="Arial"/>
          <w:color w:val="4C483D" w:themeColor="text2"/>
        </w:rPr>
        <w:t xml:space="preserve">User can generate the </w:t>
      </w:r>
      <w:r w:rsidR="00126776" w:rsidRPr="00BC2615">
        <w:rPr>
          <w:rFonts w:ascii="Arial" w:hAnsi="Arial" w:cs="Arial"/>
          <w:color w:val="4C483D" w:themeColor="text2"/>
        </w:rPr>
        <w:t>embed</w:t>
      </w:r>
      <w:r w:rsidR="00126776">
        <w:rPr>
          <w:rFonts w:ascii="Arial" w:hAnsi="Arial" w:cs="Arial"/>
          <w:color w:val="4C483D" w:themeColor="text2"/>
        </w:rPr>
        <w:t>ded</w:t>
      </w:r>
      <w:r w:rsidRPr="00BC2615">
        <w:rPr>
          <w:rFonts w:ascii="Arial" w:hAnsi="Arial" w:cs="Arial"/>
          <w:color w:val="4C483D" w:themeColor="text2"/>
        </w:rPr>
        <w:t xml:space="preserve"> code for display</w:t>
      </w:r>
      <w:r w:rsidR="00126776">
        <w:rPr>
          <w:rFonts w:ascii="Arial" w:hAnsi="Arial" w:cs="Arial"/>
          <w:color w:val="4C483D" w:themeColor="text2"/>
        </w:rPr>
        <w:t>ing</w:t>
      </w:r>
      <w:r w:rsidRPr="00BC2615">
        <w:rPr>
          <w:rFonts w:ascii="Arial" w:hAnsi="Arial" w:cs="Arial"/>
          <w:color w:val="4C483D" w:themeColor="text2"/>
        </w:rPr>
        <w:t xml:space="preserve"> the </w:t>
      </w:r>
      <w:r w:rsidR="00126776" w:rsidRPr="00BC2615">
        <w:rPr>
          <w:rFonts w:ascii="Arial" w:hAnsi="Arial" w:cs="Arial"/>
          <w:color w:val="4C483D" w:themeColor="text2"/>
        </w:rPr>
        <w:t xml:space="preserve">selected </w:t>
      </w:r>
      <w:r w:rsidR="00126776">
        <w:rPr>
          <w:rFonts w:ascii="Arial" w:hAnsi="Arial" w:cs="Arial"/>
          <w:color w:val="4C483D" w:themeColor="text2"/>
        </w:rPr>
        <w:t>B</w:t>
      </w:r>
      <w:r w:rsidRPr="00BC2615">
        <w:rPr>
          <w:rFonts w:ascii="Arial" w:hAnsi="Arial" w:cs="Arial"/>
          <w:color w:val="4C483D" w:themeColor="text2"/>
        </w:rPr>
        <w:t xml:space="preserve">rightcove video. </w:t>
      </w:r>
    </w:p>
    <w:p w14:paraId="3B59E3CF" w14:textId="77777777" w:rsidR="00126776" w:rsidRDefault="0038320D" w:rsidP="006F29B4">
      <w:pPr>
        <w:pStyle w:val="ListParagraph"/>
        <w:numPr>
          <w:ilvl w:val="0"/>
          <w:numId w:val="14"/>
        </w:numPr>
        <w:spacing w:after="240"/>
        <w:rPr>
          <w:rFonts w:ascii="Arial" w:hAnsi="Arial" w:cs="Arial"/>
          <w:color w:val="4C483D" w:themeColor="text2"/>
        </w:rPr>
      </w:pPr>
      <w:r w:rsidRPr="00BC2615">
        <w:rPr>
          <w:rFonts w:ascii="Arial" w:hAnsi="Arial" w:cs="Arial"/>
          <w:color w:val="4C483D" w:themeColor="text2"/>
        </w:rPr>
        <w:t>Embed</w:t>
      </w:r>
      <w:r w:rsidR="00126776">
        <w:rPr>
          <w:rFonts w:ascii="Arial" w:hAnsi="Arial" w:cs="Arial"/>
          <w:color w:val="4C483D" w:themeColor="text2"/>
        </w:rPr>
        <w:t>ded</w:t>
      </w:r>
      <w:r w:rsidRPr="00BC2615">
        <w:rPr>
          <w:rFonts w:ascii="Arial" w:hAnsi="Arial" w:cs="Arial"/>
          <w:color w:val="4C483D" w:themeColor="text2"/>
        </w:rPr>
        <w:t xml:space="preserve"> code display in the popup </w:t>
      </w:r>
      <w:r w:rsidR="00126776">
        <w:rPr>
          <w:rFonts w:ascii="Arial" w:hAnsi="Arial" w:cs="Arial"/>
          <w:color w:val="4C483D" w:themeColor="text2"/>
        </w:rPr>
        <w:t xml:space="preserve">is of </w:t>
      </w:r>
      <w:r w:rsidRPr="00BC2615">
        <w:rPr>
          <w:rFonts w:ascii="Arial" w:hAnsi="Arial" w:cs="Arial"/>
          <w:color w:val="4C483D" w:themeColor="text2"/>
        </w:rPr>
        <w:t>two different types standard and dynamic (responsive) sizes</w:t>
      </w:r>
    </w:p>
    <w:p w14:paraId="6CC31407" w14:textId="26C75EAE" w:rsidR="0038320D" w:rsidRPr="00BC2615" w:rsidRDefault="00126776" w:rsidP="006F29B4">
      <w:pPr>
        <w:pStyle w:val="ListParagraph"/>
        <w:numPr>
          <w:ilvl w:val="0"/>
          <w:numId w:val="14"/>
        </w:numPr>
        <w:spacing w:after="240"/>
        <w:rPr>
          <w:rFonts w:ascii="Arial" w:hAnsi="Arial" w:cs="Arial"/>
          <w:color w:val="4C483D" w:themeColor="text2"/>
        </w:rPr>
      </w:pPr>
      <w:r>
        <w:rPr>
          <w:rFonts w:ascii="Arial" w:hAnsi="Arial" w:cs="Arial"/>
          <w:color w:val="4C483D" w:themeColor="text2"/>
        </w:rPr>
        <w:t>I</w:t>
      </w:r>
      <w:r w:rsidR="0038320D" w:rsidRPr="00BC2615">
        <w:rPr>
          <w:rFonts w:ascii="Arial" w:hAnsi="Arial" w:cs="Arial"/>
          <w:color w:val="4C483D" w:themeColor="text2"/>
        </w:rPr>
        <w:t xml:space="preserve">t </w:t>
      </w:r>
      <w:r>
        <w:rPr>
          <w:rFonts w:ascii="Arial" w:hAnsi="Arial" w:cs="Arial"/>
          <w:color w:val="4C483D" w:themeColor="text2"/>
        </w:rPr>
        <w:t xml:space="preserve">also </w:t>
      </w:r>
      <w:r w:rsidR="0038320D" w:rsidRPr="00BC2615">
        <w:rPr>
          <w:rFonts w:ascii="Arial" w:hAnsi="Arial" w:cs="Arial"/>
          <w:color w:val="4C483D" w:themeColor="text2"/>
        </w:rPr>
        <w:t>show</w:t>
      </w:r>
      <w:r>
        <w:rPr>
          <w:rFonts w:ascii="Arial" w:hAnsi="Arial" w:cs="Arial"/>
          <w:color w:val="4C483D" w:themeColor="text2"/>
        </w:rPr>
        <w:t>s</w:t>
      </w:r>
      <w:r w:rsidR="0038320D" w:rsidRPr="00BC2615">
        <w:rPr>
          <w:rFonts w:ascii="Arial" w:hAnsi="Arial" w:cs="Arial"/>
          <w:color w:val="4C483D" w:themeColor="text2"/>
        </w:rPr>
        <w:t xml:space="preserve"> iframe and advanced embed</w:t>
      </w:r>
      <w:r>
        <w:rPr>
          <w:rFonts w:ascii="Arial" w:hAnsi="Arial" w:cs="Arial"/>
          <w:color w:val="4C483D" w:themeColor="text2"/>
        </w:rPr>
        <w:t>ded</w:t>
      </w:r>
      <w:r w:rsidR="0038320D" w:rsidRPr="00BC2615">
        <w:rPr>
          <w:rFonts w:ascii="Arial" w:hAnsi="Arial" w:cs="Arial"/>
          <w:color w:val="4C483D" w:themeColor="text2"/>
        </w:rPr>
        <w:t xml:space="preserve"> code</w:t>
      </w:r>
    </w:p>
    <w:p w14:paraId="119B79C8" w14:textId="5E03EAD2" w:rsidR="0038320D" w:rsidRDefault="0038320D" w:rsidP="0038320D">
      <w:pPr>
        <w:pStyle w:val="Heading2"/>
      </w:pPr>
      <w:bookmarkStart w:id="15" w:name="_Toc44315662"/>
      <w:r>
        <w:lastRenderedPageBreak/>
        <w:t>Brightcove Video Assignment Page in Category</w:t>
      </w:r>
      <w:bookmarkEnd w:id="15"/>
    </w:p>
    <w:p w14:paraId="0E3BCA1E" w14:textId="77777777" w:rsidR="00BC2615" w:rsidRDefault="0038320D" w:rsidP="00BC2615">
      <w:pPr>
        <w:keepNext/>
        <w:jc w:val="center"/>
      </w:pPr>
      <w:r>
        <w:rPr>
          <w:noProof/>
        </w:rPr>
        <w:drawing>
          <wp:inline distT="0" distB="0" distL="0" distR="0" wp14:anchorId="6E323BE0" wp14:editId="379819A3">
            <wp:extent cx="5705856" cy="8075731"/>
            <wp:effectExtent l="0" t="0" r="9525" b="1905"/>
            <wp:docPr id="976973098" name="Picture 976973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0566" cy="809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BAAE0" w14:textId="37DC3227" w:rsidR="0038320D" w:rsidRDefault="00BC2615" w:rsidP="00BC2615">
      <w:pPr>
        <w:pStyle w:val="Caption"/>
        <w:jc w:val="center"/>
      </w:pPr>
      <w:r>
        <w:t xml:space="preserve">Figure </w:t>
      </w:r>
      <w:r w:rsidR="00EF3B37">
        <w:fldChar w:fldCharType="begin"/>
      </w:r>
      <w:r w:rsidR="00EF3B37">
        <w:instrText xml:space="preserve"> SEQ Figure \* ARABIC </w:instrText>
      </w:r>
      <w:r w:rsidR="00EF3B37">
        <w:fldChar w:fldCharType="separate"/>
      </w:r>
      <w:r w:rsidR="00126776">
        <w:rPr>
          <w:noProof/>
        </w:rPr>
        <w:t>8</w:t>
      </w:r>
      <w:r w:rsidR="00EF3B37">
        <w:rPr>
          <w:noProof/>
        </w:rPr>
        <w:fldChar w:fldCharType="end"/>
      </w:r>
      <w:r>
        <w:t xml:space="preserve"> </w:t>
      </w:r>
      <w:r w:rsidRPr="001817AE">
        <w:t>Brightcove Video Assignment Page in Category</w:t>
      </w:r>
    </w:p>
    <w:p w14:paraId="32F71636" w14:textId="77777777" w:rsidR="0038320D" w:rsidRPr="00BC2615" w:rsidRDefault="0038320D" w:rsidP="00BC2615">
      <w:pPr>
        <w:spacing w:line="276" w:lineRule="auto"/>
        <w:ind w:left="990"/>
        <w:rPr>
          <w:rFonts w:ascii="Arial" w:hAnsi="Arial" w:cs="Arial"/>
          <w:b/>
          <w:bCs/>
          <w:color w:val="4C483D" w:themeColor="text2"/>
          <w:sz w:val="22"/>
          <w:szCs w:val="22"/>
        </w:rPr>
      </w:pPr>
      <w:r w:rsidRPr="00BC2615">
        <w:rPr>
          <w:rFonts w:ascii="Arial" w:hAnsi="Arial" w:cs="Arial"/>
          <w:b/>
          <w:bCs/>
          <w:color w:val="4C483D" w:themeColor="text2"/>
          <w:sz w:val="22"/>
          <w:szCs w:val="22"/>
        </w:rPr>
        <w:lastRenderedPageBreak/>
        <w:t>Functionality:</w:t>
      </w:r>
    </w:p>
    <w:p w14:paraId="4C1BF05B" w14:textId="77777777" w:rsidR="0038320D" w:rsidRPr="00BC2615" w:rsidRDefault="0038320D" w:rsidP="006F29B4">
      <w:pPr>
        <w:pStyle w:val="ListParagraph"/>
        <w:numPr>
          <w:ilvl w:val="0"/>
          <w:numId w:val="13"/>
        </w:numPr>
        <w:spacing w:after="240"/>
        <w:rPr>
          <w:rFonts w:ascii="Arial" w:hAnsi="Arial" w:cs="Arial"/>
          <w:color w:val="4C483D" w:themeColor="text2"/>
        </w:rPr>
      </w:pPr>
      <w:r w:rsidRPr="00BC2615">
        <w:rPr>
          <w:rFonts w:ascii="Arial" w:hAnsi="Arial" w:cs="Arial"/>
          <w:color w:val="4C483D" w:themeColor="text2"/>
        </w:rPr>
        <w:t>Implement the Search “Video Title” in top right text box</w:t>
      </w:r>
    </w:p>
    <w:p w14:paraId="66E0AB9F" w14:textId="77777777" w:rsidR="0038320D" w:rsidRPr="00BC2615" w:rsidRDefault="0038320D" w:rsidP="006F29B4">
      <w:pPr>
        <w:pStyle w:val="ListParagraph"/>
        <w:numPr>
          <w:ilvl w:val="0"/>
          <w:numId w:val="13"/>
        </w:numPr>
        <w:spacing w:after="240"/>
        <w:rPr>
          <w:rFonts w:ascii="Arial" w:hAnsi="Arial" w:cs="Arial"/>
          <w:color w:val="4C483D" w:themeColor="text2"/>
        </w:rPr>
      </w:pPr>
      <w:r w:rsidRPr="00BC2615">
        <w:rPr>
          <w:rFonts w:ascii="Arial" w:hAnsi="Arial" w:cs="Arial"/>
          <w:color w:val="4C483D" w:themeColor="text2"/>
        </w:rPr>
        <w:t>Implement the Localization in top left dropdown</w:t>
      </w:r>
    </w:p>
    <w:p w14:paraId="018F6B15" w14:textId="77777777" w:rsidR="00126776" w:rsidRDefault="0038320D" w:rsidP="006F29B4">
      <w:pPr>
        <w:pStyle w:val="ListParagraph"/>
        <w:numPr>
          <w:ilvl w:val="0"/>
          <w:numId w:val="13"/>
        </w:numPr>
        <w:spacing w:after="240"/>
        <w:rPr>
          <w:rFonts w:ascii="Arial" w:hAnsi="Arial" w:cs="Arial"/>
          <w:color w:val="4C483D" w:themeColor="text2"/>
        </w:rPr>
      </w:pPr>
      <w:r w:rsidRPr="00BC2615">
        <w:rPr>
          <w:rFonts w:ascii="Arial" w:hAnsi="Arial" w:cs="Arial"/>
          <w:color w:val="4C483D" w:themeColor="text2"/>
        </w:rPr>
        <w:t>Brightcove video player</w:t>
      </w:r>
    </w:p>
    <w:p w14:paraId="5424E76D" w14:textId="4EF8278A" w:rsidR="0038320D" w:rsidRPr="00BC2615" w:rsidRDefault="0038320D" w:rsidP="006F29B4">
      <w:pPr>
        <w:pStyle w:val="ListParagraph"/>
        <w:numPr>
          <w:ilvl w:val="1"/>
          <w:numId w:val="13"/>
        </w:numPr>
        <w:spacing w:after="240"/>
        <w:rPr>
          <w:rFonts w:ascii="Arial" w:hAnsi="Arial" w:cs="Arial"/>
          <w:color w:val="4C483D" w:themeColor="text2"/>
        </w:rPr>
      </w:pPr>
      <w:r w:rsidRPr="00BC2615">
        <w:rPr>
          <w:rFonts w:ascii="Arial" w:hAnsi="Arial" w:cs="Arial"/>
          <w:color w:val="4C483D" w:themeColor="text2"/>
        </w:rPr>
        <w:t xml:space="preserve">In Video column select the player </w:t>
      </w:r>
      <w:r w:rsidR="00126776">
        <w:rPr>
          <w:rFonts w:ascii="Arial" w:hAnsi="Arial" w:cs="Arial"/>
          <w:color w:val="4C483D" w:themeColor="text2"/>
        </w:rPr>
        <w:t xml:space="preserve">for the </w:t>
      </w:r>
      <w:r w:rsidRPr="00BC2615">
        <w:rPr>
          <w:rFonts w:ascii="Arial" w:hAnsi="Arial" w:cs="Arial"/>
          <w:color w:val="4C483D" w:themeColor="text2"/>
        </w:rPr>
        <w:t>selected video</w:t>
      </w:r>
    </w:p>
    <w:p w14:paraId="3E1D36DD" w14:textId="77777777" w:rsidR="00126776" w:rsidRDefault="0038320D" w:rsidP="006F29B4">
      <w:pPr>
        <w:pStyle w:val="ListParagraph"/>
        <w:numPr>
          <w:ilvl w:val="0"/>
          <w:numId w:val="13"/>
        </w:numPr>
        <w:spacing w:after="240"/>
        <w:rPr>
          <w:rFonts w:ascii="Arial" w:hAnsi="Arial" w:cs="Arial"/>
          <w:color w:val="4C483D" w:themeColor="text2"/>
        </w:rPr>
      </w:pPr>
      <w:r w:rsidRPr="00BC2615">
        <w:rPr>
          <w:rFonts w:ascii="Arial" w:hAnsi="Arial" w:cs="Arial"/>
          <w:color w:val="4C483D" w:themeColor="text2"/>
        </w:rPr>
        <w:t xml:space="preserve">Slot </w:t>
      </w:r>
    </w:p>
    <w:p w14:paraId="26CF1352" w14:textId="5F43E75E" w:rsidR="0038320D" w:rsidRPr="00BC2615" w:rsidRDefault="0038320D" w:rsidP="006F29B4">
      <w:pPr>
        <w:pStyle w:val="ListParagraph"/>
        <w:numPr>
          <w:ilvl w:val="1"/>
          <w:numId w:val="13"/>
        </w:numPr>
        <w:spacing w:after="240"/>
        <w:rPr>
          <w:rFonts w:ascii="Arial" w:hAnsi="Arial" w:cs="Arial"/>
          <w:color w:val="4C483D" w:themeColor="text2"/>
        </w:rPr>
      </w:pPr>
      <w:r w:rsidRPr="00BC2615">
        <w:rPr>
          <w:rFonts w:ascii="Arial" w:hAnsi="Arial" w:cs="Arial"/>
          <w:color w:val="4C483D" w:themeColor="text2"/>
        </w:rPr>
        <w:t>In Video column using Select dropdown we chose the video slot</w:t>
      </w:r>
    </w:p>
    <w:p w14:paraId="7124F8A5" w14:textId="0BB96274" w:rsidR="0038320D" w:rsidRPr="00BC2615" w:rsidRDefault="0038320D" w:rsidP="006F29B4">
      <w:pPr>
        <w:pStyle w:val="ListParagraph"/>
        <w:numPr>
          <w:ilvl w:val="0"/>
          <w:numId w:val="13"/>
        </w:numPr>
        <w:spacing w:after="240"/>
        <w:rPr>
          <w:rFonts w:ascii="Arial" w:hAnsi="Arial" w:cs="Arial"/>
          <w:color w:val="4C483D" w:themeColor="text2"/>
        </w:rPr>
      </w:pPr>
      <w:r w:rsidRPr="00BC2615">
        <w:rPr>
          <w:rFonts w:ascii="Arial" w:hAnsi="Arial" w:cs="Arial"/>
          <w:color w:val="4C483D" w:themeColor="text2"/>
        </w:rPr>
        <w:t xml:space="preserve">If video </w:t>
      </w:r>
      <w:r w:rsidR="00126776">
        <w:rPr>
          <w:rFonts w:ascii="Arial" w:hAnsi="Arial" w:cs="Arial"/>
          <w:color w:val="4C483D" w:themeColor="text2"/>
        </w:rPr>
        <w:t xml:space="preserve">is </w:t>
      </w:r>
      <w:r w:rsidRPr="00BC2615">
        <w:rPr>
          <w:rFonts w:ascii="Arial" w:hAnsi="Arial" w:cs="Arial"/>
          <w:color w:val="4C483D" w:themeColor="text2"/>
        </w:rPr>
        <w:t>already assigned to this category</w:t>
      </w:r>
      <w:r w:rsidR="00126776">
        <w:rPr>
          <w:rFonts w:ascii="Arial" w:hAnsi="Arial" w:cs="Arial"/>
          <w:color w:val="4C483D" w:themeColor="text2"/>
        </w:rPr>
        <w:t>,</w:t>
      </w:r>
      <w:r w:rsidRPr="00BC2615">
        <w:rPr>
          <w:rFonts w:ascii="Arial" w:hAnsi="Arial" w:cs="Arial"/>
          <w:color w:val="4C483D" w:themeColor="text2"/>
        </w:rPr>
        <w:t xml:space="preserve"> it will show the column border orange </w:t>
      </w:r>
      <w:r w:rsidR="00BC2615" w:rsidRPr="00BC2615">
        <w:rPr>
          <w:rFonts w:ascii="Arial" w:hAnsi="Arial" w:cs="Arial"/>
          <w:color w:val="4C483D" w:themeColor="text2"/>
        </w:rPr>
        <w:t>color</w:t>
      </w:r>
      <w:r w:rsidRPr="00BC2615">
        <w:rPr>
          <w:rFonts w:ascii="Arial" w:hAnsi="Arial" w:cs="Arial"/>
          <w:color w:val="4C483D" w:themeColor="text2"/>
        </w:rPr>
        <w:t xml:space="preserve"> and it show “Unassign” Option.</w:t>
      </w:r>
    </w:p>
    <w:p w14:paraId="3263B333" w14:textId="0DF4B520" w:rsidR="0038320D" w:rsidRPr="00601A4E" w:rsidRDefault="0038320D" w:rsidP="00601A4E">
      <w:pPr>
        <w:spacing w:after="240" w:line="276" w:lineRule="auto"/>
        <w:ind w:left="990"/>
        <w:rPr>
          <w:rFonts w:ascii="Arial" w:hAnsi="Arial" w:cs="Arial"/>
          <w:color w:val="4C483D" w:themeColor="text2"/>
          <w:sz w:val="22"/>
          <w:szCs w:val="22"/>
        </w:rPr>
      </w:pPr>
      <w:r w:rsidRPr="00BC2615">
        <w:rPr>
          <w:rFonts w:ascii="Arial" w:hAnsi="Arial" w:cs="Arial"/>
          <w:b/>
          <w:bCs/>
          <w:color w:val="4C483D" w:themeColor="text2"/>
          <w:sz w:val="22"/>
          <w:szCs w:val="22"/>
        </w:rPr>
        <w:t>Note</w:t>
      </w:r>
      <w:r w:rsidRPr="00601A4E">
        <w:rPr>
          <w:rFonts w:ascii="Arial" w:hAnsi="Arial" w:cs="Arial"/>
          <w:color w:val="4C483D" w:themeColor="text2"/>
          <w:sz w:val="22"/>
          <w:szCs w:val="22"/>
        </w:rPr>
        <w:t xml:space="preserve">: No </w:t>
      </w:r>
      <w:r w:rsidR="00BC2615">
        <w:rPr>
          <w:rFonts w:ascii="Arial" w:hAnsi="Arial" w:cs="Arial"/>
          <w:color w:val="4C483D" w:themeColor="text2"/>
          <w:sz w:val="22"/>
          <w:szCs w:val="22"/>
        </w:rPr>
        <w:t>o</w:t>
      </w:r>
      <w:r w:rsidRPr="00601A4E">
        <w:rPr>
          <w:rFonts w:ascii="Arial" w:hAnsi="Arial" w:cs="Arial"/>
          <w:color w:val="4C483D" w:themeColor="text2"/>
          <w:sz w:val="22"/>
          <w:szCs w:val="22"/>
        </w:rPr>
        <w:t>f Slot value is dynamically generated using configuration values</w:t>
      </w:r>
    </w:p>
    <w:p w14:paraId="493BAE5D" w14:textId="5B51319D" w:rsidR="0038320D" w:rsidRDefault="0038320D" w:rsidP="0038320D">
      <w:pPr>
        <w:pStyle w:val="Heading2"/>
      </w:pPr>
      <w:bookmarkStart w:id="16" w:name="_Toc44315663"/>
      <w:r>
        <w:lastRenderedPageBreak/>
        <w:t>Brightcove Video Assignment Page in Products</w:t>
      </w:r>
      <w:bookmarkEnd w:id="16"/>
    </w:p>
    <w:p w14:paraId="11FE0703" w14:textId="77777777" w:rsidR="00BC2615" w:rsidRDefault="0038320D" w:rsidP="00BC2615">
      <w:pPr>
        <w:keepNext/>
      </w:pPr>
      <w:r>
        <w:rPr>
          <w:noProof/>
        </w:rPr>
        <w:drawing>
          <wp:inline distT="0" distB="0" distL="0" distR="0" wp14:anchorId="03DDE797" wp14:editId="534F7EA8">
            <wp:extent cx="5559552" cy="7968087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0639" cy="7983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CEEEB" w14:textId="36C39049" w:rsidR="0038320D" w:rsidRDefault="00BC2615" w:rsidP="00BC2615">
      <w:pPr>
        <w:pStyle w:val="Caption"/>
        <w:jc w:val="center"/>
      </w:pPr>
      <w:r>
        <w:t xml:space="preserve">Figure </w:t>
      </w:r>
      <w:r w:rsidR="00EF3B37">
        <w:fldChar w:fldCharType="begin"/>
      </w:r>
      <w:r w:rsidR="00EF3B37">
        <w:instrText xml:space="preserve"> SEQ Figure \* ARABIC </w:instrText>
      </w:r>
      <w:r w:rsidR="00EF3B37">
        <w:fldChar w:fldCharType="separate"/>
      </w:r>
      <w:r w:rsidR="00126776">
        <w:rPr>
          <w:noProof/>
        </w:rPr>
        <w:t>9</w:t>
      </w:r>
      <w:r w:rsidR="00EF3B37">
        <w:rPr>
          <w:noProof/>
        </w:rPr>
        <w:fldChar w:fldCharType="end"/>
      </w:r>
      <w:r>
        <w:t xml:space="preserve"> </w:t>
      </w:r>
      <w:r w:rsidRPr="00127AC2">
        <w:t>Brightcove Video Assignment Page in Products</w:t>
      </w:r>
    </w:p>
    <w:p w14:paraId="5BDC23E1" w14:textId="77777777" w:rsidR="0038320D" w:rsidRPr="00BC2615" w:rsidRDefault="0038320D" w:rsidP="00BC2615">
      <w:pPr>
        <w:spacing w:line="276" w:lineRule="auto"/>
        <w:ind w:left="990"/>
        <w:rPr>
          <w:rFonts w:ascii="Arial" w:hAnsi="Arial" w:cs="Arial"/>
          <w:b/>
          <w:bCs/>
          <w:color w:val="4C483D" w:themeColor="text2"/>
          <w:sz w:val="22"/>
          <w:szCs w:val="22"/>
        </w:rPr>
      </w:pPr>
      <w:r w:rsidRPr="00BC2615">
        <w:rPr>
          <w:rFonts w:ascii="Arial" w:hAnsi="Arial" w:cs="Arial"/>
          <w:b/>
          <w:bCs/>
          <w:color w:val="4C483D" w:themeColor="text2"/>
          <w:sz w:val="22"/>
          <w:szCs w:val="22"/>
        </w:rPr>
        <w:lastRenderedPageBreak/>
        <w:t>Functionality:</w:t>
      </w:r>
    </w:p>
    <w:p w14:paraId="7D4B872C" w14:textId="77777777" w:rsidR="00126776" w:rsidRPr="00BC2615" w:rsidRDefault="00126776" w:rsidP="006F29B4">
      <w:pPr>
        <w:pStyle w:val="ListParagraph"/>
        <w:numPr>
          <w:ilvl w:val="0"/>
          <w:numId w:val="12"/>
        </w:numPr>
        <w:spacing w:after="240"/>
        <w:rPr>
          <w:rFonts w:ascii="Arial" w:hAnsi="Arial" w:cs="Arial"/>
          <w:color w:val="4C483D" w:themeColor="text2"/>
        </w:rPr>
      </w:pPr>
      <w:r w:rsidRPr="00BC2615">
        <w:rPr>
          <w:rFonts w:ascii="Arial" w:hAnsi="Arial" w:cs="Arial"/>
          <w:color w:val="4C483D" w:themeColor="text2"/>
        </w:rPr>
        <w:t>Implement the Search “Video Title” in top right text box</w:t>
      </w:r>
    </w:p>
    <w:p w14:paraId="558DA5A9" w14:textId="77777777" w:rsidR="00126776" w:rsidRPr="00BC2615" w:rsidRDefault="00126776" w:rsidP="006F29B4">
      <w:pPr>
        <w:pStyle w:val="ListParagraph"/>
        <w:numPr>
          <w:ilvl w:val="0"/>
          <w:numId w:val="12"/>
        </w:numPr>
        <w:spacing w:after="240"/>
        <w:rPr>
          <w:rFonts w:ascii="Arial" w:hAnsi="Arial" w:cs="Arial"/>
          <w:color w:val="4C483D" w:themeColor="text2"/>
        </w:rPr>
      </w:pPr>
      <w:r w:rsidRPr="00BC2615">
        <w:rPr>
          <w:rFonts w:ascii="Arial" w:hAnsi="Arial" w:cs="Arial"/>
          <w:color w:val="4C483D" w:themeColor="text2"/>
        </w:rPr>
        <w:t>Implement the Localization in top left dropdown</w:t>
      </w:r>
    </w:p>
    <w:p w14:paraId="361915D8" w14:textId="77777777" w:rsidR="00126776" w:rsidRDefault="00126776" w:rsidP="006F29B4">
      <w:pPr>
        <w:pStyle w:val="ListParagraph"/>
        <w:numPr>
          <w:ilvl w:val="0"/>
          <w:numId w:val="12"/>
        </w:numPr>
        <w:spacing w:after="240"/>
        <w:rPr>
          <w:rFonts w:ascii="Arial" w:hAnsi="Arial" w:cs="Arial"/>
          <w:color w:val="4C483D" w:themeColor="text2"/>
        </w:rPr>
      </w:pPr>
      <w:r w:rsidRPr="00BC2615">
        <w:rPr>
          <w:rFonts w:ascii="Arial" w:hAnsi="Arial" w:cs="Arial"/>
          <w:color w:val="4C483D" w:themeColor="text2"/>
        </w:rPr>
        <w:t>Brightcove video player</w:t>
      </w:r>
    </w:p>
    <w:p w14:paraId="7B67C3F3" w14:textId="77777777" w:rsidR="00126776" w:rsidRPr="00BC2615" w:rsidRDefault="00126776" w:rsidP="006F29B4">
      <w:pPr>
        <w:pStyle w:val="ListParagraph"/>
        <w:numPr>
          <w:ilvl w:val="1"/>
          <w:numId w:val="12"/>
        </w:numPr>
        <w:spacing w:after="240"/>
        <w:rPr>
          <w:rFonts w:ascii="Arial" w:hAnsi="Arial" w:cs="Arial"/>
          <w:color w:val="4C483D" w:themeColor="text2"/>
        </w:rPr>
      </w:pPr>
      <w:r w:rsidRPr="00BC2615">
        <w:rPr>
          <w:rFonts w:ascii="Arial" w:hAnsi="Arial" w:cs="Arial"/>
          <w:color w:val="4C483D" w:themeColor="text2"/>
        </w:rPr>
        <w:t xml:space="preserve">In Video column select the player </w:t>
      </w:r>
      <w:r>
        <w:rPr>
          <w:rFonts w:ascii="Arial" w:hAnsi="Arial" w:cs="Arial"/>
          <w:color w:val="4C483D" w:themeColor="text2"/>
        </w:rPr>
        <w:t xml:space="preserve">for the </w:t>
      </w:r>
      <w:r w:rsidRPr="00BC2615">
        <w:rPr>
          <w:rFonts w:ascii="Arial" w:hAnsi="Arial" w:cs="Arial"/>
          <w:color w:val="4C483D" w:themeColor="text2"/>
        </w:rPr>
        <w:t>selected video</w:t>
      </w:r>
    </w:p>
    <w:p w14:paraId="56D5423A" w14:textId="77777777" w:rsidR="00126776" w:rsidRDefault="00126776" w:rsidP="006F29B4">
      <w:pPr>
        <w:pStyle w:val="ListParagraph"/>
        <w:numPr>
          <w:ilvl w:val="0"/>
          <w:numId w:val="12"/>
        </w:numPr>
        <w:spacing w:after="240"/>
        <w:rPr>
          <w:rFonts w:ascii="Arial" w:hAnsi="Arial" w:cs="Arial"/>
          <w:color w:val="4C483D" w:themeColor="text2"/>
        </w:rPr>
      </w:pPr>
      <w:r w:rsidRPr="00BC2615">
        <w:rPr>
          <w:rFonts w:ascii="Arial" w:hAnsi="Arial" w:cs="Arial"/>
          <w:color w:val="4C483D" w:themeColor="text2"/>
        </w:rPr>
        <w:t xml:space="preserve">Slot </w:t>
      </w:r>
    </w:p>
    <w:p w14:paraId="4E5A9C23" w14:textId="77777777" w:rsidR="00126776" w:rsidRPr="00BC2615" w:rsidRDefault="00126776" w:rsidP="006F29B4">
      <w:pPr>
        <w:pStyle w:val="ListParagraph"/>
        <w:numPr>
          <w:ilvl w:val="1"/>
          <w:numId w:val="12"/>
        </w:numPr>
        <w:spacing w:after="240"/>
        <w:rPr>
          <w:rFonts w:ascii="Arial" w:hAnsi="Arial" w:cs="Arial"/>
          <w:color w:val="4C483D" w:themeColor="text2"/>
        </w:rPr>
      </w:pPr>
      <w:r w:rsidRPr="00BC2615">
        <w:rPr>
          <w:rFonts w:ascii="Arial" w:hAnsi="Arial" w:cs="Arial"/>
          <w:color w:val="4C483D" w:themeColor="text2"/>
        </w:rPr>
        <w:t>In Video column using Select dropdown we chose the video slot</w:t>
      </w:r>
    </w:p>
    <w:p w14:paraId="0524C83B" w14:textId="77777777" w:rsidR="00126776" w:rsidRPr="00BC2615" w:rsidRDefault="00126776" w:rsidP="006F29B4">
      <w:pPr>
        <w:pStyle w:val="ListParagraph"/>
        <w:numPr>
          <w:ilvl w:val="0"/>
          <w:numId w:val="12"/>
        </w:numPr>
        <w:spacing w:after="240"/>
        <w:rPr>
          <w:rFonts w:ascii="Arial" w:hAnsi="Arial" w:cs="Arial"/>
          <w:color w:val="4C483D" w:themeColor="text2"/>
        </w:rPr>
      </w:pPr>
      <w:r w:rsidRPr="00BC2615">
        <w:rPr>
          <w:rFonts w:ascii="Arial" w:hAnsi="Arial" w:cs="Arial"/>
          <w:color w:val="4C483D" w:themeColor="text2"/>
        </w:rPr>
        <w:t xml:space="preserve">If video </w:t>
      </w:r>
      <w:r>
        <w:rPr>
          <w:rFonts w:ascii="Arial" w:hAnsi="Arial" w:cs="Arial"/>
          <w:color w:val="4C483D" w:themeColor="text2"/>
        </w:rPr>
        <w:t xml:space="preserve">is </w:t>
      </w:r>
      <w:r w:rsidRPr="00BC2615">
        <w:rPr>
          <w:rFonts w:ascii="Arial" w:hAnsi="Arial" w:cs="Arial"/>
          <w:color w:val="4C483D" w:themeColor="text2"/>
        </w:rPr>
        <w:t>already assigned to this category</w:t>
      </w:r>
      <w:r>
        <w:rPr>
          <w:rFonts w:ascii="Arial" w:hAnsi="Arial" w:cs="Arial"/>
          <w:color w:val="4C483D" w:themeColor="text2"/>
        </w:rPr>
        <w:t>,</w:t>
      </w:r>
      <w:r w:rsidRPr="00BC2615">
        <w:rPr>
          <w:rFonts w:ascii="Arial" w:hAnsi="Arial" w:cs="Arial"/>
          <w:color w:val="4C483D" w:themeColor="text2"/>
        </w:rPr>
        <w:t xml:space="preserve"> it will show the column border orange color and it show “Unassign” Option.</w:t>
      </w:r>
    </w:p>
    <w:p w14:paraId="7F2A5B21" w14:textId="154F3A06" w:rsidR="0038320D" w:rsidRPr="00601A4E" w:rsidRDefault="0038320D" w:rsidP="00601A4E">
      <w:pPr>
        <w:spacing w:after="240" w:line="276" w:lineRule="auto"/>
        <w:ind w:left="990"/>
        <w:rPr>
          <w:rFonts w:ascii="Arial" w:hAnsi="Arial" w:cs="Arial"/>
          <w:color w:val="4C483D" w:themeColor="text2"/>
          <w:sz w:val="22"/>
          <w:szCs w:val="22"/>
        </w:rPr>
      </w:pPr>
      <w:r w:rsidRPr="00BC2615">
        <w:rPr>
          <w:rFonts w:ascii="Arial" w:hAnsi="Arial" w:cs="Arial"/>
          <w:b/>
          <w:bCs/>
          <w:color w:val="4C483D" w:themeColor="text2"/>
          <w:sz w:val="22"/>
          <w:szCs w:val="22"/>
        </w:rPr>
        <w:t>Note</w:t>
      </w:r>
      <w:r w:rsidRPr="00601A4E">
        <w:rPr>
          <w:rFonts w:ascii="Arial" w:hAnsi="Arial" w:cs="Arial"/>
          <w:color w:val="4C483D" w:themeColor="text2"/>
          <w:sz w:val="22"/>
          <w:szCs w:val="22"/>
        </w:rPr>
        <w:t xml:space="preserve">: No </w:t>
      </w:r>
      <w:r w:rsidR="00BC2615" w:rsidRPr="00601A4E">
        <w:rPr>
          <w:rFonts w:ascii="Arial" w:hAnsi="Arial" w:cs="Arial"/>
          <w:color w:val="4C483D" w:themeColor="text2"/>
          <w:sz w:val="22"/>
          <w:szCs w:val="22"/>
        </w:rPr>
        <w:t>of</w:t>
      </w:r>
      <w:r w:rsidRPr="00601A4E">
        <w:rPr>
          <w:rFonts w:ascii="Arial" w:hAnsi="Arial" w:cs="Arial"/>
          <w:color w:val="4C483D" w:themeColor="text2"/>
          <w:sz w:val="22"/>
          <w:szCs w:val="22"/>
        </w:rPr>
        <w:t xml:space="preserve"> Slot value is dynamically generated using configuration values</w:t>
      </w:r>
    </w:p>
    <w:p w14:paraId="7A6BEF98" w14:textId="5A84FBF6" w:rsidR="0038320D" w:rsidRDefault="0038320D" w:rsidP="0038320D">
      <w:pPr>
        <w:pStyle w:val="Heading2"/>
      </w:pPr>
      <w:bookmarkStart w:id="17" w:name="_Toc44315664"/>
      <w:r>
        <w:t>Brightcove Configuration Page</w:t>
      </w:r>
      <w:bookmarkEnd w:id="17"/>
    </w:p>
    <w:p w14:paraId="17F0D280" w14:textId="77777777" w:rsidR="00BC2615" w:rsidRDefault="0038320D" w:rsidP="00BC2615">
      <w:pPr>
        <w:keepNext/>
        <w:jc w:val="center"/>
      </w:pPr>
      <w:r>
        <w:rPr>
          <w:noProof/>
        </w:rPr>
        <w:drawing>
          <wp:inline distT="0" distB="0" distL="0" distR="0" wp14:anchorId="69C521B7" wp14:editId="4AAB535B">
            <wp:extent cx="5731510" cy="4954270"/>
            <wp:effectExtent l="0" t="0" r="2540" b="0"/>
            <wp:docPr id="976973099" name="Picture 9769730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3854B" w14:textId="6FA7BFC3" w:rsidR="0038320D" w:rsidRDefault="00BC2615" w:rsidP="00BC2615">
      <w:pPr>
        <w:pStyle w:val="Caption"/>
        <w:jc w:val="center"/>
      </w:pPr>
      <w:r>
        <w:t xml:space="preserve">Figure </w:t>
      </w:r>
      <w:r w:rsidR="00EF3B37">
        <w:fldChar w:fldCharType="begin"/>
      </w:r>
      <w:r w:rsidR="00EF3B37">
        <w:instrText xml:space="preserve"> SEQ Figure \* ARABIC </w:instrText>
      </w:r>
      <w:r w:rsidR="00EF3B37">
        <w:fldChar w:fldCharType="separate"/>
      </w:r>
      <w:r w:rsidR="00126776">
        <w:rPr>
          <w:noProof/>
        </w:rPr>
        <w:t>10</w:t>
      </w:r>
      <w:r w:rsidR="00EF3B37">
        <w:rPr>
          <w:noProof/>
        </w:rPr>
        <w:fldChar w:fldCharType="end"/>
      </w:r>
      <w:r w:rsidRPr="00C266B1">
        <w:tab/>
        <w:t>Brightcove Configuration Page</w:t>
      </w:r>
    </w:p>
    <w:p w14:paraId="2F00C260" w14:textId="77777777" w:rsidR="0038320D" w:rsidRPr="00601A4E" w:rsidRDefault="0038320D" w:rsidP="00601A4E">
      <w:pPr>
        <w:spacing w:after="240" w:line="276" w:lineRule="auto"/>
        <w:ind w:left="990"/>
        <w:rPr>
          <w:rFonts w:ascii="Arial" w:hAnsi="Arial" w:cs="Arial"/>
          <w:color w:val="4C483D" w:themeColor="text2"/>
          <w:sz w:val="22"/>
          <w:szCs w:val="22"/>
        </w:rPr>
      </w:pPr>
      <w:r w:rsidRPr="00601A4E">
        <w:rPr>
          <w:rFonts w:ascii="Arial" w:hAnsi="Arial" w:cs="Arial"/>
          <w:color w:val="4C483D" w:themeColor="text2"/>
          <w:sz w:val="22"/>
          <w:szCs w:val="22"/>
        </w:rPr>
        <w:t>Need to follow the below steps from home page to reach this configuration page.</w:t>
      </w:r>
    </w:p>
    <w:p w14:paraId="4B2DB06B" w14:textId="17AA3E4C" w:rsidR="0038320D" w:rsidRPr="00DA140F" w:rsidRDefault="0038320D" w:rsidP="006F29B4">
      <w:pPr>
        <w:pStyle w:val="ListParagraph"/>
        <w:numPr>
          <w:ilvl w:val="0"/>
          <w:numId w:val="11"/>
        </w:numPr>
        <w:spacing w:after="240"/>
        <w:rPr>
          <w:rFonts w:ascii="Arial" w:hAnsi="Arial" w:cs="Arial"/>
          <w:color w:val="4C483D" w:themeColor="text2"/>
        </w:rPr>
      </w:pPr>
      <w:r w:rsidRPr="00DA140F">
        <w:rPr>
          <w:rFonts w:ascii="Arial" w:hAnsi="Arial" w:cs="Arial"/>
          <w:color w:val="4C483D" w:themeColor="text2"/>
        </w:rPr>
        <w:t xml:space="preserve">Stores -&gt; configuration (Popup In Menu) -&gt; Brightcove (left Side Menu tab) </w:t>
      </w:r>
    </w:p>
    <w:p w14:paraId="32D5E704" w14:textId="77777777" w:rsidR="0038320D" w:rsidRPr="00DA140F" w:rsidRDefault="0038320D" w:rsidP="00DA140F">
      <w:pPr>
        <w:spacing w:line="276" w:lineRule="auto"/>
        <w:ind w:left="990"/>
        <w:rPr>
          <w:rFonts w:ascii="Arial" w:hAnsi="Arial" w:cs="Arial"/>
          <w:b/>
          <w:bCs/>
          <w:color w:val="4C483D" w:themeColor="text2"/>
          <w:sz w:val="22"/>
          <w:szCs w:val="22"/>
        </w:rPr>
      </w:pPr>
      <w:r w:rsidRPr="00DA140F">
        <w:rPr>
          <w:rFonts w:ascii="Arial" w:hAnsi="Arial" w:cs="Arial"/>
          <w:b/>
          <w:bCs/>
          <w:color w:val="4C483D" w:themeColor="text2"/>
          <w:sz w:val="22"/>
          <w:szCs w:val="22"/>
        </w:rPr>
        <w:t>Functionality :</w:t>
      </w:r>
    </w:p>
    <w:p w14:paraId="530C5EBE" w14:textId="7903AECB" w:rsidR="0038320D" w:rsidRPr="00601A4E" w:rsidRDefault="0038320D" w:rsidP="006F29B4">
      <w:pPr>
        <w:pStyle w:val="ListParagraph"/>
        <w:numPr>
          <w:ilvl w:val="0"/>
          <w:numId w:val="11"/>
        </w:numPr>
        <w:spacing w:after="240"/>
        <w:rPr>
          <w:rFonts w:ascii="Arial" w:hAnsi="Arial" w:cs="Arial"/>
          <w:color w:val="4C483D" w:themeColor="text2"/>
        </w:rPr>
      </w:pPr>
      <w:r w:rsidRPr="00601A4E">
        <w:rPr>
          <w:rFonts w:ascii="Arial" w:hAnsi="Arial" w:cs="Arial"/>
          <w:color w:val="4C483D" w:themeColor="text2"/>
        </w:rPr>
        <w:lastRenderedPageBreak/>
        <w:t xml:space="preserve">Client ID: </w:t>
      </w:r>
      <w:r w:rsidR="00126776">
        <w:rPr>
          <w:rFonts w:ascii="Arial" w:hAnsi="Arial" w:cs="Arial"/>
          <w:color w:val="4C483D" w:themeColor="text2"/>
        </w:rPr>
        <w:t>F</w:t>
      </w:r>
      <w:r w:rsidRPr="00601A4E">
        <w:rPr>
          <w:rFonts w:ascii="Arial" w:hAnsi="Arial" w:cs="Arial"/>
          <w:color w:val="4C483D" w:themeColor="text2"/>
        </w:rPr>
        <w:t>ill “Brightcove Client ID”</w:t>
      </w:r>
    </w:p>
    <w:p w14:paraId="1C9B7425" w14:textId="4A3D4DB8" w:rsidR="0038320D" w:rsidRPr="00601A4E" w:rsidRDefault="0038320D" w:rsidP="006F29B4">
      <w:pPr>
        <w:pStyle w:val="ListParagraph"/>
        <w:numPr>
          <w:ilvl w:val="0"/>
          <w:numId w:val="11"/>
        </w:numPr>
        <w:spacing w:after="240"/>
        <w:rPr>
          <w:rFonts w:ascii="Arial" w:hAnsi="Arial" w:cs="Arial"/>
          <w:color w:val="4C483D" w:themeColor="text2"/>
        </w:rPr>
      </w:pPr>
      <w:r w:rsidRPr="00601A4E">
        <w:rPr>
          <w:rFonts w:ascii="Arial" w:hAnsi="Arial" w:cs="Arial"/>
          <w:color w:val="4C483D" w:themeColor="text2"/>
        </w:rPr>
        <w:t xml:space="preserve">Client Secret : </w:t>
      </w:r>
      <w:r w:rsidR="00126776">
        <w:rPr>
          <w:rFonts w:ascii="Arial" w:hAnsi="Arial" w:cs="Arial"/>
          <w:color w:val="4C483D" w:themeColor="text2"/>
        </w:rPr>
        <w:t>F</w:t>
      </w:r>
      <w:r w:rsidRPr="00601A4E">
        <w:rPr>
          <w:rFonts w:ascii="Arial" w:hAnsi="Arial" w:cs="Arial"/>
          <w:color w:val="4C483D" w:themeColor="text2"/>
        </w:rPr>
        <w:t>ill “Brightcove Secret Key”</w:t>
      </w:r>
    </w:p>
    <w:p w14:paraId="12C3701C" w14:textId="2C1619D1" w:rsidR="0038320D" w:rsidRPr="00601A4E" w:rsidRDefault="0038320D" w:rsidP="006F29B4">
      <w:pPr>
        <w:pStyle w:val="ListParagraph"/>
        <w:numPr>
          <w:ilvl w:val="0"/>
          <w:numId w:val="11"/>
        </w:numPr>
        <w:spacing w:after="240"/>
        <w:rPr>
          <w:rFonts w:ascii="Arial" w:hAnsi="Arial" w:cs="Arial"/>
          <w:color w:val="4C483D" w:themeColor="text2"/>
        </w:rPr>
      </w:pPr>
      <w:r w:rsidRPr="00601A4E">
        <w:rPr>
          <w:rFonts w:ascii="Arial" w:hAnsi="Arial" w:cs="Arial"/>
          <w:color w:val="4C483D" w:themeColor="text2"/>
        </w:rPr>
        <w:t xml:space="preserve">Store ID: </w:t>
      </w:r>
      <w:r w:rsidR="00126776">
        <w:rPr>
          <w:rFonts w:ascii="Arial" w:hAnsi="Arial" w:cs="Arial"/>
          <w:color w:val="4C483D" w:themeColor="text2"/>
        </w:rPr>
        <w:t>F</w:t>
      </w:r>
      <w:r w:rsidRPr="00601A4E">
        <w:rPr>
          <w:rFonts w:ascii="Arial" w:hAnsi="Arial" w:cs="Arial"/>
          <w:color w:val="4C483D" w:themeColor="text2"/>
        </w:rPr>
        <w:t>ill “Brightcove Store ID”</w:t>
      </w:r>
    </w:p>
    <w:p w14:paraId="6EB08C47" w14:textId="1FCF9D23" w:rsidR="0038320D" w:rsidRPr="00601A4E" w:rsidRDefault="0038320D" w:rsidP="006F29B4">
      <w:pPr>
        <w:pStyle w:val="ListParagraph"/>
        <w:numPr>
          <w:ilvl w:val="0"/>
          <w:numId w:val="11"/>
        </w:numPr>
        <w:spacing w:after="240"/>
        <w:rPr>
          <w:rFonts w:ascii="Arial" w:hAnsi="Arial" w:cs="Arial"/>
          <w:color w:val="4C483D" w:themeColor="text2"/>
        </w:rPr>
      </w:pPr>
      <w:r w:rsidRPr="00601A4E">
        <w:rPr>
          <w:rFonts w:ascii="Arial" w:hAnsi="Arial" w:cs="Arial"/>
          <w:color w:val="4C483D" w:themeColor="text2"/>
        </w:rPr>
        <w:t xml:space="preserve">Category Video Slot: </w:t>
      </w:r>
      <w:r w:rsidR="00126776">
        <w:rPr>
          <w:rFonts w:ascii="Arial" w:hAnsi="Arial" w:cs="Arial"/>
          <w:color w:val="4C483D" w:themeColor="text2"/>
        </w:rPr>
        <w:t>A</w:t>
      </w:r>
      <w:r w:rsidRPr="00601A4E">
        <w:rPr>
          <w:rFonts w:ascii="Arial" w:hAnsi="Arial" w:cs="Arial"/>
          <w:color w:val="4C483D" w:themeColor="text2"/>
        </w:rPr>
        <w:t>ssign the no of video slot below 10</w:t>
      </w:r>
    </w:p>
    <w:p w14:paraId="06028325" w14:textId="34F8F240" w:rsidR="0038320D" w:rsidRPr="00601A4E" w:rsidRDefault="0038320D" w:rsidP="006F29B4">
      <w:pPr>
        <w:pStyle w:val="ListParagraph"/>
        <w:numPr>
          <w:ilvl w:val="0"/>
          <w:numId w:val="11"/>
        </w:numPr>
        <w:spacing w:after="240"/>
        <w:rPr>
          <w:rFonts w:ascii="Arial" w:hAnsi="Arial" w:cs="Arial"/>
          <w:color w:val="4C483D" w:themeColor="text2"/>
        </w:rPr>
      </w:pPr>
      <w:r w:rsidRPr="00601A4E">
        <w:rPr>
          <w:rFonts w:ascii="Arial" w:hAnsi="Arial" w:cs="Arial"/>
          <w:color w:val="4C483D" w:themeColor="text2"/>
        </w:rPr>
        <w:t xml:space="preserve">Variant Product Slot: </w:t>
      </w:r>
      <w:r w:rsidR="00126776">
        <w:rPr>
          <w:rFonts w:ascii="Arial" w:hAnsi="Arial" w:cs="Arial"/>
          <w:color w:val="4C483D" w:themeColor="text2"/>
        </w:rPr>
        <w:t>A</w:t>
      </w:r>
      <w:r w:rsidRPr="00601A4E">
        <w:rPr>
          <w:rFonts w:ascii="Arial" w:hAnsi="Arial" w:cs="Arial"/>
          <w:color w:val="4C483D" w:themeColor="text2"/>
        </w:rPr>
        <w:t>ssign the no of video slot below 10</w:t>
      </w:r>
    </w:p>
    <w:p w14:paraId="296DE5F4" w14:textId="6D924C14" w:rsidR="0038320D" w:rsidRPr="00601A4E" w:rsidRDefault="0038320D" w:rsidP="006F29B4">
      <w:pPr>
        <w:pStyle w:val="ListParagraph"/>
        <w:numPr>
          <w:ilvl w:val="0"/>
          <w:numId w:val="11"/>
        </w:numPr>
        <w:spacing w:after="240"/>
        <w:rPr>
          <w:rFonts w:ascii="Arial" w:hAnsi="Arial" w:cs="Arial"/>
          <w:color w:val="4C483D" w:themeColor="text2"/>
        </w:rPr>
      </w:pPr>
      <w:r w:rsidRPr="00601A4E">
        <w:rPr>
          <w:rFonts w:ascii="Arial" w:hAnsi="Arial" w:cs="Arial"/>
          <w:color w:val="4C483D" w:themeColor="text2"/>
        </w:rPr>
        <w:t>Master Product Slot:</w:t>
      </w:r>
      <w:r w:rsidR="00126776">
        <w:rPr>
          <w:rFonts w:ascii="Arial" w:hAnsi="Arial" w:cs="Arial"/>
          <w:color w:val="4C483D" w:themeColor="text2"/>
        </w:rPr>
        <w:t xml:space="preserve"> A</w:t>
      </w:r>
      <w:r w:rsidRPr="00601A4E">
        <w:rPr>
          <w:rFonts w:ascii="Arial" w:hAnsi="Arial" w:cs="Arial"/>
          <w:color w:val="4C483D" w:themeColor="text2"/>
        </w:rPr>
        <w:t>ssign the no of video slot below 10</w:t>
      </w:r>
    </w:p>
    <w:p w14:paraId="781B8E5D" w14:textId="05D0DB4A" w:rsidR="0038320D" w:rsidRPr="00601A4E" w:rsidRDefault="0038320D" w:rsidP="006F29B4">
      <w:pPr>
        <w:pStyle w:val="ListParagraph"/>
        <w:numPr>
          <w:ilvl w:val="0"/>
          <w:numId w:val="11"/>
        </w:numPr>
        <w:spacing w:after="240"/>
        <w:rPr>
          <w:rFonts w:ascii="Arial" w:hAnsi="Arial" w:cs="Arial"/>
          <w:color w:val="4C483D" w:themeColor="text2"/>
        </w:rPr>
      </w:pPr>
      <w:r w:rsidRPr="00601A4E">
        <w:rPr>
          <w:rFonts w:ascii="Arial" w:hAnsi="Arial" w:cs="Arial"/>
          <w:color w:val="4C483D" w:themeColor="text2"/>
        </w:rPr>
        <w:t xml:space="preserve">Email ID: </w:t>
      </w:r>
      <w:r w:rsidR="00126776">
        <w:rPr>
          <w:rFonts w:ascii="Arial" w:hAnsi="Arial" w:cs="Arial"/>
          <w:color w:val="4C483D" w:themeColor="text2"/>
        </w:rPr>
        <w:t>B</w:t>
      </w:r>
      <w:r w:rsidRPr="00601A4E">
        <w:rPr>
          <w:rFonts w:ascii="Arial" w:hAnsi="Arial" w:cs="Arial"/>
          <w:color w:val="4C483D" w:themeColor="text2"/>
        </w:rPr>
        <w:t xml:space="preserve">ulk upload </w:t>
      </w:r>
      <w:r w:rsidR="00126776">
        <w:rPr>
          <w:rFonts w:ascii="Arial" w:hAnsi="Arial" w:cs="Arial"/>
          <w:color w:val="4C483D" w:themeColor="text2"/>
        </w:rPr>
        <w:t xml:space="preserve">in </w:t>
      </w:r>
      <w:r w:rsidRPr="00601A4E">
        <w:rPr>
          <w:rFonts w:ascii="Arial" w:hAnsi="Arial" w:cs="Arial"/>
          <w:color w:val="4C483D" w:themeColor="text2"/>
        </w:rPr>
        <w:t xml:space="preserve">add new video option. </w:t>
      </w:r>
      <w:r w:rsidR="00126776">
        <w:rPr>
          <w:rFonts w:ascii="Arial" w:hAnsi="Arial" w:cs="Arial"/>
          <w:color w:val="4C483D" w:themeColor="text2"/>
        </w:rPr>
        <w:t>A</w:t>
      </w:r>
      <w:r w:rsidRPr="00601A4E">
        <w:rPr>
          <w:rFonts w:ascii="Arial" w:hAnsi="Arial" w:cs="Arial"/>
          <w:color w:val="4C483D" w:themeColor="text2"/>
        </w:rPr>
        <w:t>ssign multiple email id with comma separation</w:t>
      </w:r>
    </w:p>
    <w:p w14:paraId="32A72F84" w14:textId="4B535D77" w:rsidR="0038320D" w:rsidRDefault="0038320D" w:rsidP="0038320D">
      <w:pPr>
        <w:pStyle w:val="Heading2"/>
      </w:pPr>
      <w:bookmarkStart w:id="18" w:name="_Toc44315665"/>
      <w:r>
        <w:t>Brightcove – Bulk Import Home Page</w:t>
      </w:r>
      <w:bookmarkEnd w:id="18"/>
    </w:p>
    <w:p w14:paraId="461E3C5C" w14:textId="77777777" w:rsidR="00DA140F" w:rsidRDefault="0038320D" w:rsidP="00DA140F">
      <w:pPr>
        <w:keepNext/>
      </w:pPr>
      <w:r>
        <w:rPr>
          <w:noProof/>
        </w:rPr>
        <w:drawing>
          <wp:inline distT="0" distB="0" distL="0" distR="0" wp14:anchorId="29A996C9" wp14:editId="6A0A76DB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B0B1F" w14:textId="078CC4D8" w:rsidR="0038320D" w:rsidRDefault="00DA140F" w:rsidP="00DA140F">
      <w:pPr>
        <w:pStyle w:val="Caption"/>
        <w:jc w:val="center"/>
      </w:pPr>
      <w:r>
        <w:t xml:space="preserve">Figure </w:t>
      </w:r>
      <w:r w:rsidR="00EF3B37">
        <w:fldChar w:fldCharType="begin"/>
      </w:r>
      <w:r w:rsidR="00EF3B37">
        <w:instrText xml:space="preserve"> SEQ Figure \* ARABIC </w:instrText>
      </w:r>
      <w:r w:rsidR="00EF3B37">
        <w:fldChar w:fldCharType="separate"/>
      </w:r>
      <w:r w:rsidR="00126776">
        <w:rPr>
          <w:noProof/>
        </w:rPr>
        <w:t>11</w:t>
      </w:r>
      <w:r w:rsidR="00EF3B37">
        <w:rPr>
          <w:noProof/>
        </w:rPr>
        <w:fldChar w:fldCharType="end"/>
      </w:r>
      <w:r>
        <w:t xml:space="preserve"> </w:t>
      </w:r>
      <w:r w:rsidRPr="00341771">
        <w:t>Brightcove – Bulk Import Home Page</w:t>
      </w:r>
    </w:p>
    <w:p w14:paraId="4192DC5C" w14:textId="77777777" w:rsidR="0038320D" w:rsidRPr="00601A4E" w:rsidRDefault="0038320D" w:rsidP="00126776">
      <w:pPr>
        <w:spacing w:line="276" w:lineRule="auto"/>
        <w:ind w:left="990"/>
        <w:rPr>
          <w:rFonts w:ascii="Arial" w:hAnsi="Arial" w:cs="Arial"/>
          <w:color w:val="4C483D" w:themeColor="text2"/>
          <w:sz w:val="22"/>
          <w:szCs w:val="22"/>
        </w:rPr>
      </w:pPr>
      <w:r w:rsidRPr="00601A4E">
        <w:rPr>
          <w:rFonts w:ascii="Arial" w:hAnsi="Arial" w:cs="Arial"/>
          <w:color w:val="4C483D" w:themeColor="text2"/>
          <w:sz w:val="22"/>
          <w:szCs w:val="22"/>
        </w:rPr>
        <w:t>Need to follow the below steps from home page to reach this configuration page</w:t>
      </w:r>
    </w:p>
    <w:p w14:paraId="3A1C7CD4" w14:textId="77777777" w:rsidR="0038320D" w:rsidRPr="00DA140F" w:rsidRDefault="0038320D" w:rsidP="006F29B4">
      <w:pPr>
        <w:pStyle w:val="ListParagraph"/>
        <w:numPr>
          <w:ilvl w:val="0"/>
          <w:numId w:val="10"/>
        </w:numPr>
        <w:spacing w:after="240"/>
        <w:rPr>
          <w:rFonts w:ascii="Arial" w:hAnsi="Arial" w:cs="Arial"/>
          <w:color w:val="4C483D" w:themeColor="text2"/>
        </w:rPr>
      </w:pPr>
      <w:r w:rsidRPr="00DA140F">
        <w:rPr>
          <w:rFonts w:ascii="Arial" w:hAnsi="Arial" w:cs="Arial"/>
          <w:color w:val="4C483D" w:themeColor="text2"/>
        </w:rPr>
        <w:t>System -&gt; Import</w:t>
      </w:r>
    </w:p>
    <w:p w14:paraId="4658BE60" w14:textId="77777777" w:rsidR="0038320D" w:rsidRPr="00601A4E" w:rsidRDefault="0038320D" w:rsidP="00DA140F">
      <w:pPr>
        <w:spacing w:line="276" w:lineRule="auto"/>
        <w:ind w:left="990"/>
        <w:rPr>
          <w:rFonts w:ascii="Arial" w:hAnsi="Arial" w:cs="Arial"/>
          <w:color w:val="4C483D" w:themeColor="text2"/>
          <w:sz w:val="22"/>
          <w:szCs w:val="22"/>
        </w:rPr>
      </w:pPr>
      <w:r w:rsidRPr="00601A4E">
        <w:rPr>
          <w:rFonts w:ascii="Arial" w:hAnsi="Arial" w:cs="Arial"/>
          <w:color w:val="4C483D" w:themeColor="text2"/>
          <w:sz w:val="22"/>
          <w:szCs w:val="22"/>
        </w:rPr>
        <w:t>Steps to follow import the files,</w:t>
      </w:r>
    </w:p>
    <w:p w14:paraId="029D2480" w14:textId="44B04AAD" w:rsidR="0038320D" w:rsidRPr="00601A4E" w:rsidRDefault="0038320D" w:rsidP="006F29B4">
      <w:pPr>
        <w:pStyle w:val="ListParagraph"/>
        <w:numPr>
          <w:ilvl w:val="0"/>
          <w:numId w:val="10"/>
        </w:numPr>
        <w:spacing w:after="240"/>
        <w:rPr>
          <w:rFonts w:ascii="Arial" w:hAnsi="Arial" w:cs="Arial"/>
          <w:color w:val="4C483D" w:themeColor="text2"/>
        </w:rPr>
      </w:pPr>
      <w:r w:rsidRPr="00601A4E">
        <w:rPr>
          <w:rFonts w:ascii="Arial" w:hAnsi="Arial" w:cs="Arial"/>
          <w:color w:val="4C483D" w:themeColor="text2"/>
        </w:rPr>
        <w:t xml:space="preserve">Step 1 : </w:t>
      </w:r>
      <w:r w:rsidR="00126776">
        <w:rPr>
          <w:rFonts w:ascii="Arial" w:hAnsi="Arial" w:cs="Arial"/>
          <w:color w:val="4C483D" w:themeColor="text2"/>
        </w:rPr>
        <w:t>S</w:t>
      </w:r>
      <w:r w:rsidRPr="00601A4E">
        <w:rPr>
          <w:rFonts w:ascii="Arial" w:hAnsi="Arial" w:cs="Arial"/>
          <w:color w:val="4C483D" w:themeColor="text2"/>
        </w:rPr>
        <w:t>elect the Entity Type (chose our bright options)</w:t>
      </w:r>
    </w:p>
    <w:p w14:paraId="618DE8F0" w14:textId="3A2DB31A" w:rsidR="0038320D" w:rsidRPr="00601A4E" w:rsidRDefault="0038320D" w:rsidP="006F29B4">
      <w:pPr>
        <w:pStyle w:val="ListParagraph"/>
        <w:numPr>
          <w:ilvl w:val="0"/>
          <w:numId w:val="10"/>
        </w:numPr>
        <w:spacing w:after="240"/>
        <w:rPr>
          <w:rFonts w:ascii="Arial" w:hAnsi="Arial" w:cs="Arial"/>
          <w:color w:val="4C483D" w:themeColor="text2"/>
        </w:rPr>
      </w:pPr>
      <w:r w:rsidRPr="00601A4E">
        <w:rPr>
          <w:rFonts w:ascii="Arial" w:hAnsi="Arial" w:cs="Arial"/>
          <w:color w:val="4C483D" w:themeColor="text2"/>
        </w:rPr>
        <w:t>Step 2 : If you don’t have the sample csv file</w:t>
      </w:r>
      <w:r w:rsidR="00126776">
        <w:rPr>
          <w:rFonts w:ascii="Arial" w:hAnsi="Arial" w:cs="Arial"/>
          <w:color w:val="4C483D" w:themeColor="text2"/>
        </w:rPr>
        <w:t>,</w:t>
      </w:r>
      <w:r w:rsidRPr="00601A4E">
        <w:rPr>
          <w:rFonts w:ascii="Arial" w:hAnsi="Arial" w:cs="Arial"/>
          <w:color w:val="4C483D" w:themeColor="text2"/>
        </w:rPr>
        <w:t xml:space="preserve"> you can download using sample download link</w:t>
      </w:r>
    </w:p>
    <w:p w14:paraId="1C2E2000" w14:textId="79FE7FEF" w:rsidR="0038320D" w:rsidRPr="00601A4E" w:rsidRDefault="0038320D" w:rsidP="006F29B4">
      <w:pPr>
        <w:pStyle w:val="ListParagraph"/>
        <w:numPr>
          <w:ilvl w:val="0"/>
          <w:numId w:val="10"/>
        </w:numPr>
        <w:spacing w:after="240"/>
        <w:rPr>
          <w:rFonts w:ascii="Arial" w:hAnsi="Arial" w:cs="Arial"/>
          <w:color w:val="4C483D" w:themeColor="text2"/>
        </w:rPr>
      </w:pPr>
      <w:r w:rsidRPr="00601A4E">
        <w:rPr>
          <w:rFonts w:ascii="Arial" w:hAnsi="Arial" w:cs="Arial"/>
          <w:color w:val="4C483D" w:themeColor="text2"/>
        </w:rPr>
        <w:t xml:space="preserve">Step 3 : Select Import </w:t>
      </w:r>
      <w:r w:rsidR="00DA140F" w:rsidRPr="00601A4E">
        <w:rPr>
          <w:rFonts w:ascii="Arial" w:hAnsi="Arial" w:cs="Arial"/>
          <w:color w:val="4C483D" w:themeColor="text2"/>
        </w:rPr>
        <w:t>Behavior</w:t>
      </w:r>
      <w:r w:rsidRPr="00601A4E">
        <w:rPr>
          <w:rFonts w:ascii="Arial" w:hAnsi="Arial" w:cs="Arial"/>
          <w:color w:val="4C483D" w:themeColor="text2"/>
        </w:rPr>
        <w:t xml:space="preserve"> options</w:t>
      </w:r>
    </w:p>
    <w:p w14:paraId="64C36DDD" w14:textId="77777777" w:rsidR="00126776" w:rsidRDefault="0038320D" w:rsidP="006F29B4">
      <w:pPr>
        <w:pStyle w:val="ListParagraph"/>
        <w:numPr>
          <w:ilvl w:val="1"/>
          <w:numId w:val="10"/>
        </w:numPr>
        <w:spacing w:after="240"/>
        <w:rPr>
          <w:rFonts w:ascii="Arial" w:hAnsi="Arial" w:cs="Arial"/>
          <w:color w:val="4C483D" w:themeColor="text2"/>
        </w:rPr>
      </w:pPr>
      <w:r w:rsidRPr="00DA140F">
        <w:rPr>
          <w:rFonts w:ascii="Arial" w:hAnsi="Arial" w:cs="Arial"/>
          <w:color w:val="4C483D" w:themeColor="text2"/>
        </w:rPr>
        <w:t>Add / Update</w:t>
      </w:r>
    </w:p>
    <w:p w14:paraId="308E5E31" w14:textId="68A8B3EF" w:rsidR="0038320D" w:rsidRPr="00DA140F" w:rsidRDefault="00126776" w:rsidP="006F29B4">
      <w:pPr>
        <w:pStyle w:val="ListParagraph"/>
        <w:numPr>
          <w:ilvl w:val="2"/>
          <w:numId w:val="10"/>
        </w:numPr>
        <w:spacing w:after="240"/>
        <w:rPr>
          <w:rFonts w:ascii="Arial" w:hAnsi="Arial" w:cs="Arial"/>
          <w:color w:val="4C483D" w:themeColor="text2"/>
        </w:rPr>
      </w:pPr>
      <w:r>
        <w:rPr>
          <w:rFonts w:ascii="Arial" w:hAnsi="Arial" w:cs="Arial"/>
          <w:color w:val="4C483D" w:themeColor="text2"/>
        </w:rPr>
        <w:t>A</w:t>
      </w:r>
      <w:r w:rsidR="0038320D" w:rsidRPr="00DA140F">
        <w:rPr>
          <w:rFonts w:ascii="Arial" w:hAnsi="Arial" w:cs="Arial"/>
          <w:color w:val="4C483D" w:themeColor="text2"/>
        </w:rPr>
        <w:t xml:space="preserve">dd and replace the </w:t>
      </w:r>
      <w:r w:rsidR="00DA140F" w:rsidRPr="00DA140F">
        <w:rPr>
          <w:rFonts w:ascii="Arial" w:hAnsi="Arial" w:cs="Arial"/>
          <w:color w:val="4C483D" w:themeColor="text2"/>
        </w:rPr>
        <w:t>existing</w:t>
      </w:r>
      <w:r w:rsidR="0038320D" w:rsidRPr="00DA140F">
        <w:rPr>
          <w:rFonts w:ascii="Arial" w:hAnsi="Arial" w:cs="Arial"/>
          <w:color w:val="4C483D" w:themeColor="text2"/>
        </w:rPr>
        <w:t xml:space="preserve"> records</w:t>
      </w:r>
    </w:p>
    <w:p w14:paraId="00403829" w14:textId="77777777" w:rsidR="00126776" w:rsidRDefault="0038320D" w:rsidP="006F29B4">
      <w:pPr>
        <w:pStyle w:val="ListParagraph"/>
        <w:numPr>
          <w:ilvl w:val="1"/>
          <w:numId w:val="10"/>
        </w:numPr>
        <w:spacing w:after="240"/>
        <w:rPr>
          <w:rFonts w:ascii="Arial" w:hAnsi="Arial" w:cs="Arial"/>
          <w:color w:val="4C483D" w:themeColor="text2"/>
        </w:rPr>
      </w:pPr>
      <w:r w:rsidRPr="00DA140F">
        <w:rPr>
          <w:rFonts w:ascii="Arial" w:hAnsi="Arial" w:cs="Arial"/>
          <w:color w:val="4C483D" w:themeColor="text2"/>
        </w:rPr>
        <w:t>Replace</w:t>
      </w:r>
    </w:p>
    <w:p w14:paraId="60C04E7F" w14:textId="1E7A38B3" w:rsidR="0038320D" w:rsidRPr="00DA140F" w:rsidRDefault="00126776" w:rsidP="006F29B4">
      <w:pPr>
        <w:pStyle w:val="ListParagraph"/>
        <w:numPr>
          <w:ilvl w:val="2"/>
          <w:numId w:val="10"/>
        </w:numPr>
        <w:spacing w:after="240"/>
        <w:rPr>
          <w:rFonts w:ascii="Arial" w:hAnsi="Arial" w:cs="Arial"/>
          <w:color w:val="4C483D" w:themeColor="text2"/>
        </w:rPr>
      </w:pPr>
      <w:r>
        <w:rPr>
          <w:rFonts w:ascii="Arial" w:hAnsi="Arial" w:cs="Arial"/>
          <w:color w:val="4C483D" w:themeColor="text2"/>
        </w:rPr>
        <w:t>R</w:t>
      </w:r>
      <w:r w:rsidR="0038320D" w:rsidRPr="00DA140F">
        <w:rPr>
          <w:rFonts w:ascii="Arial" w:hAnsi="Arial" w:cs="Arial"/>
          <w:color w:val="4C483D" w:themeColor="text2"/>
        </w:rPr>
        <w:t>eplace the records</w:t>
      </w:r>
    </w:p>
    <w:p w14:paraId="49E4130F" w14:textId="77777777" w:rsidR="00126776" w:rsidRDefault="0038320D" w:rsidP="006F29B4">
      <w:pPr>
        <w:pStyle w:val="ListParagraph"/>
        <w:numPr>
          <w:ilvl w:val="1"/>
          <w:numId w:val="10"/>
        </w:numPr>
        <w:spacing w:after="240"/>
        <w:rPr>
          <w:rFonts w:ascii="Arial" w:hAnsi="Arial" w:cs="Arial"/>
          <w:color w:val="4C483D" w:themeColor="text2"/>
        </w:rPr>
      </w:pPr>
      <w:r w:rsidRPr="00DA140F">
        <w:rPr>
          <w:rFonts w:ascii="Arial" w:hAnsi="Arial" w:cs="Arial"/>
          <w:color w:val="4C483D" w:themeColor="text2"/>
        </w:rPr>
        <w:t>Delete</w:t>
      </w:r>
    </w:p>
    <w:p w14:paraId="4C905007" w14:textId="3F641411" w:rsidR="0038320D" w:rsidRPr="00DA140F" w:rsidRDefault="00126776" w:rsidP="006F29B4">
      <w:pPr>
        <w:pStyle w:val="ListParagraph"/>
        <w:numPr>
          <w:ilvl w:val="2"/>
          <w:numId w:val="10"/>
        </w:numPr>
        <w:spacing w:after="240"/>
        <w:rPr>
          <w:rFonts w:ascii="Arial" w:hAnsi="Arial" w:cs="Arial"/>
          <w:color w:val="4C483D" w:themeColor="text2"/>
        </w:rPr>
      </w:pPr>
      <w:r>
        <w:rPr>
          <w:rFonts w:ascii="Arial" w:hAnsi="Arial" w:cs="Arial"/>
          <w:color w:val="4C483D" w:themeColor="text2"/>
        </w:rPr>
        <w:t>D</w:t>
      </w:r>
      <w:r w:rsidR="0038320D" w:rsidRPr="00DA140F">
        <w:rPr>
          <w:rFonts w:ascii="Arial" w:hAnsi="Arial" w:cs="Arial"/>
          <w:color w:val="4C483D" w:themeColor="text2"/>
        </w:rPr>
        <w:t>elete the records</w:t>
      </w:r>
    </w:p>
    <w:p w14:paraId="575AF9FA" w14:textId="4A892B00" w:rsidR="0038320D" w:rsidRPr="00601A4E" w:rsidRDefault="0038320D" w:rsidP="006F29B4">
      <w:pPr>
        <w:pStyle w:val="ListParagraph"/>
        <w:numPr>
          <w:ilvl w:val="0"/>
          <w:numId w:val="10"/>
        </w:numPr>
        <w:spacing w:after="240"/>
        <w:rPr>
          <w:rFonts w:ascii="Arial" w:hAnsi="Arial" w:cs="Arial"/>
          <w:color w:val="4C483D" w:themeColor="text2"/>
        </w:rPr>
      </w:pPr>
      <w:r w:rsidRPr="00601A4E">
        <w:rPr>
          <w:rFonts w:ascii="Arial" w:hAnsi="Arial" w:cs="Arial"/>
          <w:color w:val="4C483D" w:themeColor="text2"/>
        </w:rPr>
        <w:t>Step 4 : Using “Browse” button</w:t>
      </w:r>
      <w:r w:rsidR="00126776">
        <w:rPr>
          <w:rFonts w:ascii="Arial" w:hAnsi="Arial" w:cs="Arial"/>
          <w:color w:val="4C483D" w:themeColor="text2"/>
        </w:rPr>
        <w:t>,</w:t>
      </w:r>
      <w:r w:rsidRPr="00601A4E">
        <w:rPr>
          <w:rFonts w:ascii="Arial" w:hAnsi="Arial" w:cs="Arial"/>
          <w:color w:val="4C483D" w:themeColor="text2"/>
        </w:rPr>
        <w:t xml:space="preserve"> select the csv file</w:t>
      </w:r>
    </w:p>
    <w:p w14:paraId="5834D911" w14:textId="2123E3BC" w:rsidR="0038320D" w:rsidRPr="00601A4E" w:rsidRDefault="0038320D" w:rsidP="006F29B4">
      <w:pPr>
        <w:pStyle w:val="ListParagraph"/>
        <w:numPr>
          <w:ilvl w:val="0"/>
          <w:numId w:val="10"/>
        </w:numPr>
        <w:spacing w:after="240"/>
        <w:rPr>
          <w:rFonts w:ascii="Arial" w:hAnsi="Arial" w:cs="Arial"/>
          <w:color w:val="4C483D" w:themeColor="text2"/>
        </w:rPr>
      </w:pPr>
      <w:r w:rsidRPr="00601A4E">
        <w:rPr>
          <w:rFonts w:ascii="Arial" w:hAnsi="Arial" w:cs="Arial"/>
          <w:color w:val="4C483D" w:themeColor="text2"/>
        </w:rPr>
        <w:t xml:space="preserve">Step 5 : </w:t>
      </w:r>
      <w:r w:rsidR="00126776">
        <w:rPr>
          <w:rFonts w:ascii="Arial" w:hAnsi="Arial" w:cs="Arial"/>
          <w:color w:val="4C483D" w:themeColor="text2"/>
        </w:rPr>
        <w:t>A</w:t>
      </w:r>
      <w:r w:rsidRPr="00601A4E">
        <w:rPr>
          <w:rFonts w:ascii="Arial" w:hAnsi="Arial" w:cs="Arial"/>
          <w:color w:val="4C483D" w:themeColor="text2"/>
        </w:rPr>
        <w:t>fter select</w:t>
      </w:r>
      <w:r w:rsidR="00126776">
        <w:rPr>
          <w:rFonts w:ascii="Arial" w:hAnsi="Arial" w:cs="Arial"/>
          <w:color w:val="4C483D" w:themeColor="text2"/>
        </w:rPr>
        <w:t>ing</w:t>
      </w:r>
      <w:r w:rsidRPr="00601A4E">
        <w:rPr>
          <w:rFonts w:ascii="Arial" w:hAnsi="Arial" w:cs="Arial"/>
          <w:color w:val="4C483D" w:themeColor="text2"/>
        </w:rPr>
        <w:t xml:space="preserve"> the file, click “Check Data” button in top right</w:t>
      </w:r>
    </w:p>
    <w:p w14:paraId="7E783491" w14:textId="74959B0D" w:rsidR="0038320D" w:rsidRPr="00601A4E" w:rsidRDefault="0038320D" w:rsidP="006F29B4">
      <w:pPr>
        <w:pStyle w:val="ListParagraph"/>
        <w:numPr>
          <w:ilvl w:val="0"/>
          <w:numId w:val="10"/>
        </w:numPr>
        <w:spacing w:after="240"/>
        <w:rPr>
          <w:rFonts w:ascii="Arial" w:hAnsi="Arial" w:cs="Arial"/>
          <w:color w:val="4C483D" w:themeColor="text2"/>
        </w:rPr>
      </w:pPr>
      <w:r w:rsidRPr="00601A4E">
        <w:rPr>
          <w:rFonts w:ascii="Arial" w:hAnsi="Arial" w:cs="Arial"/>
          <w:color w:val="4C483D" w:themeColor="text2"/>
        </w:rPr>
        <w:t>Step 6 : It upload</w:t>
      </w:r>
      <w:r w:rsidR="00126776">
        <w:rPr>
          <w:rFonts w:ascii="Arial" w:hAnsi="Arial" w:cs="Arial"/>
          <w:color w:val="4C483D" w:themeColor="text2"/>
        </w:rPr>
        <w:t>s</w:t>
      </w:r>
      <w:r w:rsidRPr="00601A4E">
        <w:rPr>
          <w:rFonts w:ascii="Arial" w:hAnsi="Arial" w:cs="Arial"/>
          <w:color w:val="4C483D" w:themeColor="text2"/>
        </w:rPr>
        <w:t xml:space="preserve"> </w:t>
      </w:r>
      <w:r w:rsidR="00126776">
        <w:rPr>
          <w:rFonts w:ascii="Arial" w:hAnsi="Arial" w:cs="Arial"/>
          <w:color w:val="4C483D" w:themeColor="text2"/>
        </w:rPr>
        <w:t>CSV</w:t>
      </w:r>
      <w:r w:rsidRPr="00601A4E">
        <w:rPr>
          <w:rFonts w:ascii="Arial" w:hAnsi="Arial" w:cs="Arial"/>
          <w:color w:val="4C483D" w:themeColor="text2"/>
        </w:rPr>
        <w:t xml:space="preserve"> file and validate the values and g</w:t>
      </w:r>
      <w:r w:rsidR="00126776">
        <w:rPr>
          <w:rFonts w:ascii="Arial" w:hAnsi="Arial" w:cs="Arial"/>
          <w:color w:val="4C483D" w:themeColor="text2"/>
        </w:rPr>
        <w:t xml:space="preserve">ives </w:t>
      </w:r>
      <w:r w:rsidRPr="00601A4E">
        <w:rPr>
          <w:rFonts w:ascii="Arial" w:hAnsi="Arial" w:cs="Arial"/>
          <w:color w:val="4C483D" w:themeColor="text2"/>
        </w:rPr>
        <w:t xml:space="preserve">the result and </w:t>
      </w:r>
      <w:r w:rsidRPr="00601A4E">
        <w:rPr>
          <w:rFonts w:ascii="Arial" w:hAnsi="Arial" w:cs="Arial"/>
          <w:color w:val="4C483D" w:themeColor="text2"/>
        </w:rPr>
        <w:lastRenderedPageBreak/>
        <w:t>“import” button option</w:t>
      </w:r>
    </w:p>
    <w:p w14:paraId="6485A53F" w14:textId="01134ED2" w:rsidR="0038320D" w:rsidRPr="00601A4E" w:rsidRDefault="0038320D" w:rsidP="006F29B4">
      <w:pPr>
        <w:pStyle w:val="ListParagraph"/>
        <w:numPr>
          <w:ilvl w:val="0"/>
          <w:numId w:val="10"/>
        </w:numPr>
        <w:spacing w:after="240"/>
        <w:rPr>
          <w:rFonts w:ascii="Arial" w:hAnsi="Arial" w:cs="Arial"/>
          <w:color w:val="4C483D" w:themeColor="text2"/>
        </w:rPr>
      </w:pPr>
      <w:r w:rsidRPr="00601A4E">
        <w:rPr>
          <w:rFonts w:ascii="Arial" w:hAnsi="Arial" w:cs="Arial"/>
          <w:color w:val="4C483D" w:themeColor="text2"/>
        </w:rPr>
        <w:t xml:space="preserve">Step 7 : If CSV file </w:t>
      </w:r>
      <w:r w:rsidR="00DA140F">
        <w:rPr>
          <w:rFonts w:ascii="Arial" w:hAnsi="Arial" w:cs="Arial"/>
          <w:color w:val="4C483D" w:themeColor="text2"/>
        </w:rPr>
        <w:t>doesn’t</w:t>
      </w:r>
      <w:r w:rsidRPr="00601A4E">
        <w:rPr>
          <w:rFonts w:ascii="Arial" w:hAnsi="Arial" w:cs="Arial"/>
          <w:color w:val="4C483D" w:themeColor="text2"/>
        </w:rPr>
        <w:t xml:space="preserve"> contain any valid records</w:t>
      </w:r>
      <w:r w:rsidR="004B5330">
        <w:rPr>
          <w:rFonts w:ascii="Arial" w:hAnsi="Arial" w:cs="Arial"/>
          <w:color w:val="4C483D" w:themeColor="text2"/>
        </w:rPr>
        <w:t>,</w:t>
      </w:r>
      <w:r w:rsidRPr="00601A4E">
        <w:rPr>
          <w:rFonts w:ascii="Arial" w:hAnsi="Arial" w:cs="Arial"/>
          <w:color w:val="4C483D" w:themeColor="text2"/>
        </w:rPr>
        <w:t xml:space="preserve"> it </w:t>
      </w:r>
      <w:r w:rsidR="00DA140F" w:rsidRPr="00601A4E">
        <w:rPr>
          <w:rFonts w:ascii="Arial" w:hAnsi="Arial" w:cs="Arial"/>
          <w:color w:val="4C483D" w:themeColor="text2"/>
        </w:rPr>
        <w:t>doesn’t</w:t>
      </w:r>
      <w:r w:rsidRPr="00601A4E">
        <w:rPr>
          <w:rFonts w:ascii="Arial" w:hAnsi="Arial" w:cs="Arial"/>
          <w:color w:val="4C483D" w:themeColor="text2"/>
        </w:rPr>
        <w:t xml:space="preserve"> show the import option </w:t>
      </w:r>
      <w:r w:rsidR="004B5330">
        <w:rPr>
          <w:rFonts w:ascii="Arial" w:hAnsi="Arial" w:cs="Arial"/>
          <w:color w:val="4C483D" w:themeColor="text2"/>
        </w:rPr>
        <w:t xml:space="preserve">(errors need to be fixed) </w:t>
      </w:r>
    </w:p>
    <w:p w14:paraId="7621446A" w14:textId="7ABD5449" w:rsidR="0038320D" w:rsidRPr="00601A4E" w:rsidRDefault="0038320D" w:rsidP="006F29B4">
      <w:pPr>
        <w:pStyle w:val="ListParagraph"/>
        <w:numPr>
          <w:ilvl w:val="0"/>
          <w:numId w:val="10"/>
        </w:numPr>
        <w:spacing w:after="240"/>
        <w:rPr>
          <w:rFonts w:ascii="Arial" w:hAnsi="Arial" w:cs="Arial"/>
          <w:color w:val="4C483D" w:themeColor="text2"/>
        </w:rPr>
      </w:pPr>
      <w:r w:rsidRPr="00601A4E">
        <w:rPr>
          <w:rFonts w:ascii="Arial" w:hAnsi="Arial" w:cs="Arial"/>
          <w:color w:val="4C483D" w:themeColor="text2"/>
        </w:rPr>
        <w:t xml:space="preserve">Step 8 : Once Import button click our </w:t>
      </w:r>
      <w:r w:rsidR="004B5330">
        <w:rPr>
          <w:rFonts w:ascii="Arial" w:hAnsi="Arial" w:cs="Arial"/>
          <w:color w:val="4C483D" w:themeColor="text2"/>
        </w:rPr>
        <w:t xml:space="preserve">CSV </w:t>
      </w:r>
      <w:r w:rsidRPr="00601A4E">
        <w:rPr>
          <w:rFonts w:ascii="Arial" w:hAnsi="Arial" w:cs="Arial"/>
          <w:color w:val="4C483D" w:themeColor="text2"/>
        </w:rPr>
        <w:t>file upload successfully and g</w:t>
      </w:r>
      <w:r w:rsidR="00DA140F">
        <w:rPr>
          <w:rFonts w:ascii="Arial" w:hAnsi="Arial" w:cs="Arial"/>
          <w:color w:val="4C483D" w:themeColor="text2"/>
        </w:rPr>
        <w:t>i</w:t>
      </w:r>
      <w:r w:rsidRPr="00601A4E">
        <w:rPr>
          <w:rFonts w:ascii="Arial" w:hAnsi="Arial" w:cs="Arial"/>
          <w:color w:val="4C483D" w:themeColor="text2"/>
        </w:rPr>
        <w:t>ve success message</w:t>
      </w:r>
    </w:p>
    <w:p w14:paraId="54B7C4F0" w14:textId="6DB67171" w:rsidR="0038320D" w:rsidRDefault="0038320D" w:rsidP="0038320D">
      <w:pPr>
        <w:pStyle w:val="Heading2"/>
      </w:pPr>
      <w:bookmarkStart w:id="19" w:name="_Toc44315666"/>
      <w:r>
        <w:t>Brightcove – Bulk Upload Video to Brightcove Server Detail Page</w:t>
      </w:r>
      <w:bookmarkEnd w:id="19"/>
    </w:p>
    <w:p w14:paraId="49180DEE" w14:textId="77777777" w:rsidR="00DA140F" w:rsidRDefault="0038320D" w:rsidP="00DA140F">
      <w:pPr>
        <w:keepNext/>
        <w:jc w:val="center"/>
      </w:pPr>
      <w:r>
        <w:rPr>
          <w:noProof/>
        </w:rPr>
        <w:drawing>
          <wp:inline distT="0" distB="0" distL="0" distR="0" wp14:anchorId="2E7EA798" wp14:editId="4BF04B9C">
            <wp:extent cx="5731510" cy="6109335"/>
            <wp:effectExtent l="0" t="0" r="254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0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81E25" w14:textId="02113984" w:rsidR="0038320D" w:rsidRDefault="00DA140F" w:rsidP="00DA140F">
      <w:pPr>
        <w:pStyle w:val="Caption"/>
        <w:jc w:val="center"/>
      </w:pPr>
      <w:r>
        <w:t xml:space="preserve">Figure </w:t>
      </w:r>
      <w:r w:rsidR="00EF3B37">
        <w:fldChar w:fldCharType="begin"/>
      </w:r>
      <w:r w:rsidR="00EF3B37">
        <w:instrText xml:space="preserve"> SEQ Figure \* ARABIC </w:instrText>
      </w:r>
      <w:r w:rsidR="00EF3B37">
        <w:fldChar w:fldCharType="separate"/>
      </w:r>
      <w:r w:rsidR="00126776">
        <w:rPr>
          <w:noProof/>
        </w:rPr>
        <w:t>12</w:t>
      </w:r>
      <w:r w:rsidR="00EF3B37">
        <w:rPr>
          <w:noProof/>
        </w:rPr>
        <w:fldChar w:fldCharType="end"/>
      </w:r>
      <w:r>
        <w:t xml:space="preserve"> </w:t>
      </w:r>
      <w:r w:rsidRPr="002A065C">
        <w:t>4.13.</w:t>
      </w:r>
      <w:r w:rsidRPr="002A065C">
        <w:tab/>
        <w:t>Brightcove – Bulk Upload Video to Brightcove Server Detail Page</w:t>
      </w:r>
    </w:p>
    <w:p w14:paraId="6B702780" w14:textId="55E489B7" w:rsidR="0038320D" w:rsidRPr="00601A4E" w:rsidRDefault="004B5330" w:rsidP="00DA140F">
      <w:pPr>
        <w:spacing w:before="240" w:after="240" w:line="276" w:lineRule="auto"/>
        <w:ind w:left="990"/>
        <w:rPr>
          <w:rFonts w:ascii="Arial" w:hAnsi="Arial" w:cs="Arial"/>
          <w:color w:val="4C483D" w:themeColor="text2"/>
          <w:sz w:val="22"/>
          <w:szCs w:val="22"/>
        </w:rPr>
      </w:pPr>
      <w:r>
        <w:rPr>
          <w:rFonts w:ascii="Arial" w:hAnsi="Arial" w:cs="Arial"/>
          <w:color w:val="4C483D" w:themeColor="text2"/>
          <w:sz w:val="22"/>
          <w:szCs w:val="22"/>
        </w:rPr>
        <w:t>D</w:t>
      </w:r>
      <w:r w:rsidR="0038320D" w:rsidRPr="00601A4E">
        <w:rPr>
          <w:rFonts w:ascii="Arial" w:hAnsi="Arial" w:cs="Arial"/>
          <w:color w:val="4C483D" w:themeColor="text2"/>
          <w:sz w:val="22"/>
          <w:szCs w:val="22"/>
        </w:rPr>
        <w:t>ownload the sample csv file using link near to “Entity Type” dropdown</w:t>
      </w:r>
    </w:p>
    <w:p w14:paraId="4294FF22" w14:textId="196CDFEE" w:rsidR="0038320D" w:rsidRDefault="0038320D" w:rsidP="0038320D">
      <w:pPr>
        <w:pStyle w:val="Heading2"/>
      </w:pPr>
      <w:bookmarkStart w:id="20" w:name="_Toc44315667"/>
      <w:r>
        <w:lastRenderedPageBreak/>
        <w:t>Brightcove – Bulk Product Assignment Detail Page</w:t>
      </w:r>
      <w:bookmarkEnd w:id="20"/>
    </w:p>
    <w:p w14:paraId="0ADC8848" w14:textId="77777777" w:rsidR="00DA140F" w:rsidRDefault="0038320D" w:rsidP="00DA140F">
      <w:pPr>
        <w:keepNext/>
        <w:jc w:val="center"/>
      </w:pPr>
      <w:r>
        <w:rPr>
          <w:noProof/>
        </w:rPr>
        <w:drawing>
          <wp:inline distT="0" distB="0" distL="0" distR="0" wp14:anchorId="5C916DE5" wp14:editId="5231DC4E">
            <wp:extent cx="5731510" cy="6109335"/>
            <wp:effectExtent l="0" t="0" r="2540" b="5715"/>
            <wp:docPr id="976973100" name="Picture 976973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0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CA380" w14:textId="05BF608E" w:rsidR="0038320D" w:rsidRDefault="00DA140F" w:rsidP="00DA140F">
      <w:pPr>
        <w:pStyle w:val="Caption"/>
        <w:jc w:val="center"/>
      </w:pPr>
      <w:r>
        <w:t xml:space="preserve">Figure </w:t>
      </w:r>
      <w:r w:rsidR="00EF3B37">
        <w:fldChar w:fldCharType="begin"/>
      </w:r>
      <w:r w:rsidR="00EF3B37">
        <w:instrText xml:space="preserve"> SEQ Figure \* ARABIC </w:instrText>
      </w:r>
      <w:r w:rsidR="00EF3B37">
        <w:fldChar w:fldCharType="separate"/>
      </w:r>
      <w:r w:rsidR="00126776">
        <w:rPr>
          <w:noProof/>
        </w:rPr>
        <w:t>13</w:t>
      </w:r>
      <w:r w:rsidR="00EF3B37">
        <w:rPr>
          <w:noProof/>
        </w:rPr>
        <w:fldChar w:fldCharType="end"/>
      </w:r>
      <w:r>
        <w:t xml:space="preserve"> </w:t>
      </w:r>
      <w:r w:rsidRPr="00A434B0">
        <w:t>Brightcove – Bulk Product Assignment Detail Page</w:t>
      </w:r>
    </w:p>
    <w:p w14:paraId="714D4448" w14:textId="563CBD3B" w:rsidR="0038320D" w:rsidRPr="00601A4E" w:rsidRDefault="004B5330" w:rsidP="00DA140F">
      <w:pPr>
        <w:spacing w:before="240" w:after="240" w:line="276" w:lineRule="auto"/>
        <w:ind w:left="990"/>
        <w:rPr>
          <w:rFonts w:ascii="Arial" w:hAnsi="Arial" w:cs="Arial"/>
          <w:color w:val="4C483D" w:themeColor="text2"/>
          <w:sz w:val="22"/>
          <w:szCs w:val="22"/>
        </w:rPr>
      </w:pPr>
      <w:r>
        <w:rPr>
          <w:rFonts w:ascii="Arial" w:hAnsi="Arial" w:cs="Arial"/>
          <w:color w:val="4C483D" w:themeColor="text2"/>
          <w:sz w:val="22"/>
          <w:szCs w:val="22"/>
        </w:rPr>
        <w:t>D</w:t>
      </w:r>
      <w:r w:rsidR="0038320D" w:rsidRPr="00601A4E">
        <w:rPr>
          <w:rFonts w:ascii="Arial" w:hAnsi="Arial" w:cs="Arial"/>
          <w:color w:val="4C483D" w:themeColor="text2"/>
          <w:sz w:val="22"/>
          <w:szCs w:val="22"/>
        </w:rPr>
        <w:t>ownload the sample csv file using link near to “Entity Type” dropdown</w:t>
      </w:r>
    </w:p>
    <w:p w14:paraId="28C16185" w14:textId="36CC9B92" w:rsidR="0038320D" w:rsidRDefault="0038320D" w:rsidP="0038320D">
      <w:pPr>
        <w:pStyle w:val="Heading2"/>
      </w:pPr>
      <w:bookmarkStart w:id="21" w:name="_Toc44315668"/>
      <w:r>
        <w:lastRenderedPageBreak/>
        <w:t>Brightcove – Bulk Category Assignment Detail Page</w:t>
      </w:r>
      <w:bookmarkEnd w:id="21"/>
    </w:p>
    <w:p w14:paraId="30F23156" w14:textId="77777777" w:rsidR="00DA140F" w:rsidRDefault="0038320D" w:rsidP="00DA140F">
      <w:pPr>
        <w:keepNext/>
        <w:jc w:val="center"/>
      </w:pPr>
      <w:r>
        <w:rPr>
          <w:noProof/>
        </w:rPr>
        <w:drawing>
          <wp:inline distT="0" distB="0" distL="0" distR="0" wp14:anchorId="5DDD8EAD" wp14:editId="17B763BC">
            <wp:extent cx="5731510" cy="6109335"/>
            <wp:effectExtent l="0" t="0" r="2540" b="5715"/>
            <wp:docPr id="976973101" name="Picture 976973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0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28324" w14:textId="52C2BB02" w:rsidR="0038320D" w:rsidRDefault="00DA140F" w:rsidP="00DA140F">
      <w:pPr>
        <w:pStyle w:val="Caption"/>
        <w:jc w:val="center"/>
      </w:pPr>
      <w:r>
        <w:t xml:space="preserve">Figure </w:t>
      </w:r>
      <w:r w:rsidR="00EF3B37">
        <w:fldChar w:fldCharType="begin"/>
      </w:r>
      <w:r w:rsidR="00EF3B37">
        <w:instrText xml:space="preserve"> SEQ Figure \* ARABIC </w:instrText>
      </w:r>
      <w:r w:rsidR="00EF3B37">
        <w:fldChar w:fldCharType="separate"/>
      </w:r>
      <w:r w:rsidR="00126776">
        <w:rPr>
          <w:noProof/>
        </w:rPr>
        <w:t>14</w:t>
      </w:r>
      <w:r w:rsidR="00EF3B37">
        <w:rPr>
          <w:noProof/>
        </w:rPr>
        <w:fldChar w:fldCharType="end"/>
      </w:r>
      <w:r>
        <w:t xml:space="preserve"> </w:t>
      </w:r>
      <w:r w:rsidRPr="00D20652">
        <w:t>Brightcove – Bulk Category Assignment Detail Pag</w:t>
      </w:r>
      <w:r>
        <w:t>e</w:t>
      </w:r>
    </w:p>
    <w:p w14:paraId="5596E27D" w14:textId="6601B722" w:rsidR="0038320D" w:rsidRPr="00601A4E" w:rsidRDefault="004B5330" w:rsidP="00DA140F">
      <w:pPr>
        <w:spacing w:before="240" w:after="240" w:line="276" w:lineRule="auto"/>
        <w:ind w:left="990"/>
        <w:rPr>
          <w:rFonts w:ascii="Arial" w:hAnsi="Arial" w:cs="Arial"/>
          <w:color w:val="4C483D" w:themeColor="text2"/>
          <w:sz w:val="22"/>
          <w:szCs w:val="22"/>
        </w:rPr>
      </w:pPr>
      <w:r>
        <w:rPr>
          <w:rFonts w:ascii="Arial" w:hAnsi="Arial" w:cs="Arial"/>
          <w:color w:val="4C483D" w:themeColor="text2"/>
          <w:sz w:val="22"/>
          <w:szCs w:val="22"/>
        </w:rPr>
        <w:t>D</w:t>
      </w:r>
      <w:r w:rsidR="0038320D" w:rsidRPr="00601A4E">
        <w:rPr>
          <w:rFonts w:ascii="Arial" w:hAnsi="Arial" w:cs="Arial"/>
          <w:color w:val="4C483D" w:themeColor="text2"/>
          <w:sz w:val="22"/>
          <w:szCs w:val="22"/>
        </w:rPr>
        <w:t xml:space="preserve">ownload the sample csv file using link near to “Entity Type” </w:t>
      </w:r>
      <w:r w:rsidR="00325ACD">
        <w:rPr>
          <w:rFonts w:ascii="Arial" w:hAnsi="Arial" w:cs="Arial"/>
          <w:color w:val="4C483D" w:themeColor="text2"/>
          <w:sz w:val="22"/>
          <w:szCs w:val="22"/>
        </w:rPr>
        <w:t>D</w:t>
      </w:r>
      <w:r w:rsidR="0038320D" w:rsidRPr="00601A4E">
        <w:rPr>
          <w:rFonts w:ascii="Arial" w:hAnsi="Arial" w:cs="Arial"/>
          <w:color w:val="4C483D" w:themeColor="text2"/>
          <w:sz w:val="22"/>
          <w:szCs w:val="22"/>
        </w:rPr>
        <w:t>ropdown</w:t>
      </w:r>
    </w:p>
    <w:bookmarkEnd w:id="6"/>
    <w:bookmarkEnd w:id="7"/>
    <w:p w14:paraId="75E755F8" w14:textId="369075D8" w:rsidR="00F17AD0" w:rsidRPr="00B16968" w:rsidRDefault="00F17AD0" w:rsidP="00B16968">
      <w:pPr>
        <w:widowControl/>
        <w:adjustRightInd/>
        <w:spacing w:after="320" w:line="300" w:lineRule="auto"/>
        <w:jc w:val="left"/>
        <w:textAlignment w:val="auto"/>
        <w:rPr>
          <w:rFonts w:asciiTheme="majorHAnsi" w:eastAsiaTheme="majorEastAsia" w:hAnsiTheme="majorHAnsi" w:cstheme="majorBidi"/>
          <w:b/>
          <w:color w:val="275CB1"/>
          <w:sz w:val="36"/>
          <w:szCs w:val="36"/>
          <w:lang w:val="en-GB"/>
        </w:rPr>
      </w:pPr>
    </w:p>
    <w:sectPr w:rsidR="00F17AD0" w:rsidRPr="00B16968" w:rsidSect="00195013">
      <w:footerReference w:type="default" r:id="rId28"/>
      <w:pgSz w:w="12240" w:h="15840" w:code="1"/>
      <w:pgMar w:top="1080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C6590F" w14:textId="77777777" w:rsidR="00EF3B37" w:rsidRDefault="00EF3B37">
      <w:pPr>
        <w:spacing w:line="240" w:lineRule="auto"/>
      </w:pPr>
      <w:r>
        <w:separator/>
      </w:r>
    </w:p>
  </w:endnote>
  <w:endnote w:type="continuationSeparator" w:id="0">
    <w:p w14:paraId="3A641FE8" w14:textId="77777777" w:rsidR="00EF3B37" w:rsidRDefault="00EF3B3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TT E 1 AC B 91 0t 00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90D700" w14:textId="597D566F" w:rsidR="00126776" w:rsidRPr="00F03FD4" w:rsidRDefault="00126776" w:rsidP="00E566E0">
    <w:pPr>
      <w:pStyle w:val="Footer"/>
      <w:rPr>
        <w:color w:val="000000" w:themeColor="text1"/>
      </w:rPr>
    </w:pPr>
    <w:r w:rsidRPr="00244B1A">
      <w:rPr>
        <w:rFonts w:ascii="Arial" w:hAnsi="Arial" w:cs="Arial"/>
        <w:color w:val="000000"/>
        <w:shd w:val="clear" w:color="auto" w:fill="FFFFFF"/>
      </w:rPr>
      <w:t>Brightcove Magento Extension - Functional Details Document</w:t>
    </w:r>
    <w:r w:rsidRPr="00E42393">
      <w:rPr>
        <w:rFonts w:ascii="Arial" w:hAnsi="Arial" w:cs="Arial"/>
        <w:color w:val="000000"/>
        <w:shd w:val="clear" w:color="auto" w:fill="FFFFFF"/>
      </w:rPr>
      <w:t>.</w:t>
    </w:r>
    <w:r w:rsidRPr="00DB7E10">
      <w:rPr>
        <w:rFonts w:ascii="Arial" w:hAnsi="Arial" w:cs="Arial"/>
        <w:color w:val="000000" w:themeColor="text1"/>
      </w:rPr>
      <w:t xml:space="preserve"> - </w:t>
    </w:r>
    <w:sdt>
      <w:sdtPr>
        <w:rPr>
          <w:rFonts w:ascii="Arial" w:hAnsi="Arial" w:cs="Arial"/>
          <w:color w:val="000000"/>
          <w:shd w:val="clear" w:color="auto" w:fill="FFFFFF"/>
        </w:rPr>
        <w:alias w:val="Date"/>
        <w:tag w:val=""/>
        <w:id w:val="503170267"/>
        <w:dataBinding w:prefixMappings="xmlns:ns0='http://schemas.microsoft.com/office/2006/coverPageProps' " w:xpath="/ns0:CoverPageProperties[1]/ns0:PublishDate[1]" w:storeItemID="{55AF091B-3C7A-41E3-B477-F2FDAA23CFDA}"/>
        <w:date w:fullDate="2020-06-19T00:00:00Z">
          <w:dateFormat w:val="MMMM yyyy"/>
          <w:lid w:val="en-US"/>
          <w:storeMappedDataAs w:val="dateTime"/>
          <w:calendar w:val="gregorian"/>
        </w:date>
      </w:sdtPr>
      <w:sdtEndPr/>
      <w:sdtContent>
        <w:r>
          <w:rPr>
            <w:rFonts w:ascii="Arial" w:hAnsi="Arial" w:cs="Arial"/>
            <w:color w:val="000000"/>
            <w:shd w:val="clear" w:color="auto" w:fill="FFFFFF"/>
          </w:rPr>
          <w:t>June 2020</w:t>
        </w:r>
      </w:sdtContent>
    </w:sdt>
    <w:r>
      <w:rPr>
        <w:color w:val="000000" w:themeColor="text1"/>
      </w:rPr>
      <w:ptab w:relativeTo="margin" w:alignment="right" w:leader="none"/>
    </w:r>
    <w:r>
      <w:rPr>
        <w:color w:val="000000" w:themeColor="text1"/>
      </w:rPr>
      <w:t xml:space="preserve"> </w:t>
    </w:r>
    <w:r>
      <w:rPr>
        <w:color w:val="000000" w:themeColor="text1"/>
      </w:rPr>
      <w:fldChar w:fldCharType="begin"/>
    </w:r>
    <w:r>
      <w:rPr>
        <w:color w:val="000000" w:themeColor="text1"/>
      </w:rPr>
      <w:instrText xml:space="preserve"> PAGE   \* MERGEFORMAT </w:instrText>
    </w:r>
    <w:r>
      <w:rPr>
        <w:color w:val="000000" w:themeColor="text1"/>
      </w:rPr>
      <w:fldChar w:fldCharType="separate"/>
    </w:r>
    <w:r>
      <w:rPr>
        <w:noProof/>
        <w:color w:val="000000" w:themeColor="text1"/>
      </w:rPr>
      <w:t>2</w:t>
    </w:r>
    <w:r>
      <w:rPr>
        <w:noProof/>
        <w:color w:val="000000" w:themeColor="text1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8B7270" w14:textId="245B9B58" w:rsidR="00126776" w:rsidRPr="00510B18" w:rsidRDefault="00EF3B37" w:rsidP="00510B18">
    <w:pPr>
      <w:pStyle w:val="Footer"/>
      <w:rPr>
        <w:color w:val="000000" w:themeColor="text1"/>
      </w:rPr>
    </w:pPr>
    <w:sdt>
      <w:sdtPr>
        <w:rPr>
          <w:color w:val="000000" w:themeColor="text1"/>
        </w:rPr>
        <w:alias w:val="Title"/>
        <w:tag w:val=""/>
        <w:id w:val="1425691138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126776">
          <w:rPr>
            <w:color w:val="000000" w:themeColor="text1"/>
          </w:rPr>
          <w:t>Brightcove Magento Extension - Functional Details Document</w:t>
        </w:r>
      </w:sdtContent>
    </w:sdt>
    <w:r w:rsidR="00126776" w:rsidRPr="00224038">
      <w:rPr>
        <w:color w:val="000000" w:themeColor="text1"/>
      </w:rPr>
      <w:t xml:space="preserve"> - </w:t>
    </w:r>
    <w:sdt>
      <w:sdtPr>
        <w:rPr>
          <w:color w:val="000000" w:themeColor="text1"/>
        </w:rPr>
        <w:alias w:val="Date"/>
        <w:tag w:val=""/>
        <w:id w:val="1867713582"/>
        <w:dataBinding w:prefixMappings="xmlns:ns0='http://schemas.microsoft.com/office/2006/coverPageProps' " w:xpath="/ns0:CoverPageProperties[1]/ns0:PublishDate[1]" w:storeItemID="{55AF091B-3C7A-41E3-B477-F2FDAA23CFDA}"/>
        <w:date w:fullDate="2020-06-19T00:00:00Z">
          <w:dateFormat w:val="MMMM yyyy"/>
          <w:lid w:val="en-US"/>
          <w:storeMappedDataAs w:val="dateTime"/>
          <w:calendar w:val="gregorian"/>
        </w:date>
      </w:sdtPr>
      <w:sdtEndPr/>
      <w:sdtContent>
        <w:r w:rsidR="00126776">
          <w:rPr>
            <w:color w:val="000000" w:themeColor="text1"/>
          </w:rPr>
          <w:t>June 2020</w:t>
        </w:r>
      </w:sdtContent>
    </w:sdt>
    <w:r w:rsidR="00126776" w:rsidRPr="00224038">
      <w:rPr>
        <w:color w:val="000000" w:themeColor="text1"/>
      </w:rPr>
      <w:ptab w:relativeTo="margin" w:alignment="right" w:leader="none"/>
    </w:r>
    <w:r w:rsidR="00126776" w:rsidRPr="00224038">
      <w:rPr>
        <w:color w:val="000000" w:themeColor="text1"/>
      </w:rPr>
      <w:fldChar w:fldCharType="begin"/>
    </w:r>
    <w:r w:rsidR="00126776" w:rsidRPr="00224038">
      <w:rPr>
        <w:color w:val="000000" w:themeColor="text1"/>
      </w:rPr>
      <w:instrText xml:space="preserve"> PAGE   \* MERGEFORMAT </w:instrText>
    </w:r>
    <w:r w:rsidR="00126776" w:rsidRPr="00224038">
      <w:rPr>
        <w:color w:val="000000" w:themeColor="text1"/>
      </w:rPr>
      <w:fldChar w:fldCharType="separate"/>
    </w:r>
    <w:r w:rsidR="00126776">
      <w:rPr>
        <w:noProof/>
        <w:color w:val="000000" w:themeColor="text1"/>
      </w:rPr>
      <w:t>16</w:t>
    </w:r>
    <w:r w:rsidR="00126776" w:rsidRPr="00224038">
      <w:rPr>
        <w:noProof/>
        <w:color w:val="000000" w:themeColor="text1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B0F1A8" w14:textId="77777777" w:rsidR="00EF3B37" w:rsidRDefault="00EF3B37">
      <w:pPr>
        <w:spacing w:line="240" w:lineRule="auto"/>
      </w:pPr>
      <w:r>
        <w:separator/>
      </w:r>
    </w:p>
  </w:footnote>
  <w:footnote w:type="continuationSeparator" w:id="0">
    <w:p w14:paraId="6ABB7343" w14:textId="77777777" w:rsidR="00EF3B37" w:rsidRDefault="00EF3B3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4"/>
    <w:multiLevelType w:val="singleLevel"/>
    <w:tmpl w:val="00000004"/>
    <w:name w:val="WW8Num4"/>
    <w:lvl w:ilvl="0"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Wingdings"/>
        <w:b w:val="0"/>
        <w:bCs w:val="0"/>
        <w:i w:val="0"/>
        <w:iCs w:val="0"/>
        <w:strike w:val="0"/>
        <w:dstrike w:val="0"/>
        <w:color w:val="auto"/>
        <w:sz w:val="18"/>
        <w:szCs w:val="18"/>
        <w:u w:val="none"/>
      </w:rPr>
    </w:lvl>
  </w:abstractNum>
  <w:abstractNum w:abstractNumId="1" w15:restartNumberingAfterBreak="0">
    <w:nsid w:val="00000005"/>
    <w:multiLevelType w:val="singleLevel"/>
    <w:tmpl w:val="00000005"/>
    <w:name w:val="WW8Num5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Wingdings"/>
        <w:vanish/>
        <w:color w:val="000000"/>
        <w:sz w:val="16"/>
        <w:szCs w:val="16"/>
      </w:rPr>
    </w:lvl>
  </w:abstractNum>
  <w:abstractNum w:abstractNumId="2" w15:restartNumberingAfterBreak="0">
    <w:nsid w:val="00000006"/>
    <w:multiLevelType w:val="single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Wingdings"/>
        <w:b w:val="0"/>
        <w:bCs w:val="0"/>
        <w:i w:val="0"/>
        <w:iCs w:val="0"/>
        <w:strike w:val="0"/>
        <w:dstrike w:val="0"/>
        <w:color w:val="auto"/>
        <w:sz w:val="18"/>
        <w:szCs w:val="18"/>
        <w:u w:val="none"/>
      </w:rPr>
    </w:lvl>
  </w:abstractNum>
  <w:abstractNum w:abstractNumId="3" w15:restartNumberingAfterBreak="0">
    <w:nsid w:val="001B39AE"/>
    <w:multiLevelType w:val="hybridMultilevel"/>
    <w:tmpl w:val="F9D4F576"/>
    <w:lvl w:ilvl="0" w:tplc="0409000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4" w15:restartNumberingAfterBreak="0">
    <w:nsid w:val="087E767B"/>
    <w:multiLevelType w:val="hybridMultilevel"/>
    <w:tmpl w:val="19E48E14"/>
    <w:lvl w:ilvl="0" w:tplc="FFFFFFFF">
      <w:start w:val="1"/>
      <w:numFmt w:val="decimal"/>
      <w:pStyle w:val="ListBullet"/>
      <w:lvlText w:val="%1."/>
      <w:lvlJc w:val="left"/>
      <w:pPr>
        <w:tabs>
          <w:tab w:val="num" w:pos="540"/>
        </w:tabs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43675D"/>
    <w:multiLevelType w:val="hybridMultilevel"/>
    <w:tmpl w:val="3820AFBE"/>
    <w:lvl w:ilvl="0" w:tplc="0409000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6" w15:restartNumberingAfterBreak="0">
    <w:nsid w:val="2177088D"/>
    <w:multiLevelType w:val="hybridMultilevel"/>
    <w:tmpl w:val="6DF25416"/>
    <w:lvl w:ilvl="0" w:tplc="0409000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7" w15:restartNumberingAfterBreak="0">
    <w:nsid w:val="42556FA1"/>
    <w:multiLevelType w:val="multilevel"/>
    <w:tmpl w:val="EC003CF6"/>
    <w:lvl w:ilvl="0">
      <w:start w:val="1"/>
      <w:numFmt w:val="decimal"/>
      <w:lvlRestart w:val="0"/>
      <w:lvlText w:val="%1."/>
      <w:lvlJc w:val="left"/>
      <w:pPr>
        <w:tabs>
          <w:tab w:val="num" w:pos="1080"/>
        </w:tabs>
        <w:ind w:left="1080" w:hanging="1080"/>
      </w:pPr>
      <w:rPr>
        <w:rFonts w:ascii="Verdana" w:hAnsi="Verdana" w:cs="Times New Roman" w:hint="default"/>
        <w:b/>
        <w:i w:val="0"/>
        <w:caps w:val="0"/>
        <w:strike w:val="0"/>
        <w:dstrike w:val="0"/>
        <w:vanish w:val="0"/>
        <w:color w:val="auto"/>
        <w:spacing w:val="0"/>
        <w:w w:val="100"/>
        <w:kern w:val="0"/>
        <w:position w:val="0"/>
        <w:sz w:val="26"/>
        <w:szCs w:val="26"/>
        <w:u w:val="none"/>
        <w:effect w:val="none"/>
        <w:vertAlign w:val="baseline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1080"/>
      </w:pPr>
      <w:rPr>
        <w:rFonts w:ascii="Verdana" w:hAnsi="Verdana" w:cs="Times New Roman" w:hint="default"/>
        <w:b/>
        <w:i w:val="0"/>
        <w:caps w:val="0"/>
        <w:strike w:val="0"/>
        <w:dstrike w:val="0"/>
        <w:vanish w:val="0"/>
        <w:color w:val="auto"/>
        <w:spacing w:val="0"/>
        <w:w w:val="100"/>
        <w:kern w:val="0"/>
        <w:position w:val="0"/>
        <w:sz w:val="22"/>
        <w:szCs w:val="24"/>
        <w:u w:val="none"/>
        <w:effect w:val="none"/>
        <w:vertAlign w:val="baseline"/>
      </w:rPr>
    </w:lvl>
    <w:lvl w:ilvl="2">
      <w:start w:val="1"/>
      <w:numFmt w:val="decimal"/>
      <w:pStyle w:val="ResumeBullets"/>
      <w:lvlText w:val="%1.%2.%3"/>
      <w:lvlJc w:val="left"/>
      <w:pPr>
        <w:tabs>
          <w:tab w:val="num" w:pos="1080"/>
        </w:tabs>
        <w:ind w:left="1080" w:hanging="1080"/>
      </w:pPr>
      <w:rPr>
        <w:rFonts w:ascii="Verdana" w:hAnsi="Verdana" w:cs="Times New Roman" w:hint="default"/>
        <w:b/>
        <w:i w:val="0"/>
        <w:caps w:val="0"/>
        <w:smallCaps w:val="0"/>
        <w:strike w:val="0"/>
        <w:dstrike w:val="0"/>
        <w:vanish w:val="0"/>
        <w:color w:val="auto"/>
        <w:spacing w:val="0"/>
        <w:w w:val="100"/>
        <w:kern w:val="0"/>
        <w:position w:val="0"/>
        <w:sz w:val="20"/>
        <w:szCs w:val="20"/>
        <w:u w:val="none"/>
        <w:effect w:val="none"/>
        <w:vertAlign w:val="baseline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ascii="Verdana" w:hAnsi="Verdana" w:cs="Times New Roman" w:hint="default"/>
        <w:b/>
        <w:i w:val="0"/>
        <w:caps w:val="0"/>
        <w:smallCaps w:val="0"/>
        <w:strike w:val="0"/>
        <w:dstrike w:val="0"/>
        <w:vanish w:val="0"/>
        <w:color w:val="auto"/>
        <w:spacing w:val="0"/>
        <w:w w:val="100"/>
        <w:kern w:val="0"/>
        <w:position w:val="0"/>
        <w:sz w:val="21"/>
        <w:szCs w:val="21"/>
        <w:u w:val="none"/>
        <w:effect w:val="none"/>
        <w:vertAlign w:val="baseline"/>
      </w:rPr>
    </w:lvl>
    <w:lvl w:ilvl="4">
      <w:start w:val="1"/>
      <w:numFmt w:val="decimal"/>
      <w:lvlText w:val="%1.%2%3%4%5"/>
      <w:lvlJc w:val="left"/>
      <w:pPr>
        <w:tabs>
          <w:tab w:val="num" w:pos="1080"/>
        </w:tabs>
        <w:ind w:left="1080" w:hanging="1080"/>
      </w:pPr>
      <w:rPr>
        <w:rFonts w:ascii="Verdana" w:hAnsi="Verdana" w:cs="Times New Roman" w:hint="default"/>
        <w:b w:val="0"/>
        <w:i w:val="0"/>
        <w:caps w:val="0"/>
        <w:smallCaps w:val="0"/>
        <w:strike w:val="0"/>
        <w:dstrike w:val="0"/>
        <w:vanish w:val="0"/>
        <w:color w:val="auto"/>
        <w:spacing w:val="0"/>
        <w:w w:val="100"/>
        <w:kern w:val="0"/>
        <w:position w:val="0"/>
        <w:sz w:val="20"/>
        <w:szCs w:val="20"/>
        <w:u w:val="none"/>
        <w:effect w:val="none"/>
        <w:vertAlign w:val="baseline"/>
      </w:rPr>
    </w:lvl>
    <w:lvl w:ilvl="5">
      <w:start w:val="1"/>
      <w:numFmt w:val="none"/>
      <w:suff w:val="nothing"/>
      <w:lvlText w:val=""/>
      <w:lvlJc w:val="left"/>
      <w:pPr>
        <w:ind w:left="2160" w:firstLine="720"/>
      </w:pPr>
      <w:rPr>
        <w:rFonts w:ascii="Times New Roman" w:hAnsi="Times New Roman" w:cs="Times New Roman" w:hint="default"/>
        <w:b w:val="0"/>
        <w:i w:val="0"/>
        <w:caps w:val="0"/>
        <w:smallCaps w:val="0"/>
        <w:strike w:val="0"/>
        <w:dstrike w:val="0"/>
        <w:vanish w:val="0"/>
        <w:color w:val="auto"/>
        <w:spacing w:val="0"/>
        <w:w w:val="100"/>
        <w:kern w:val="0"/>
        <w:position w:val="0"/>
        <w:sz w:val="24"/>
        <w:u w:val="none"/>
        <w:effect w:val="none"/>
        <w:vertAlign w:val="baseline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ascii="Times New Roman" w:hAnsi="Times New Roman" w:cs="Times New Roman" w:hint="default"/>
        <w:b w:val="0"/>
        <w:i w:val="0"/>
        <w:caps w:val="0"/>
        <w:smallCaps w:val="0"/>
        <w:strike w:val="0"/>
        <w:dstrike w:val="0"/>
        <w:vanish w:val="0"/>
        <w:color w:val="auto"/>
        <w:spacing w:val="0"/>
        <w:w w:val="100"/>
        <w:kern w:val="0"/>
        <w:position w:val="0"/>
        <w:sz w:val="24"/>
        <w:u w:val="none"/>
        <w:effect w:val="none"/>
        <w:vertAlign w:val="baseline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ascii="Times New Roman" w:hAnsi="Times New Roman" w:cs="Times New Roman" w:hint="default"/>
        <w:b w:val="0"/>
        <w:i w:val="0"/>
        <w:caps w:val="0"/>
        <w:smallCaps w:val="0"/>
        <w:strike w:val="0"/>
        <w:dstrike w:val="0"/>
        <w:vanish w:val="0"/>
        <w:color w:val="auto"/>
        <w:spacing w:val="0"/>
        <w:w w:val="100"/>
        <w:kern w:val="0"/>
        <w:position w:val="0"/>
        <w:sz w:val="24"/>
        <w:u w:val="none"/>
        <w:effect w:val="none"/>
        <w:vertAlign w:val="baseline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ascii="Times New Roman" w:hAnsi="Times New Roman" w:cs="Times New Roman" w:hint="default"/>
        <w:b w:val="0"/>
        <w:i w:val="0"/>
        <w:caps w:val="0"/>
        <w:smallCaps w:val="0"/>
        <w:strike w:val="0"/>
        <w:dstrike w:val="0"/>
        <w:vanish w:val="0"/>
        <w:color w:val="auto"/>
        <w:spacing w:val="0"/>
        <w:w w:val="100"/>
        <w:kern w:val="0"/>
        <w:position w:val="0"/>
        <w:sz w:val="24"/>
        <w:u w:val="none"/>
        <w:effect w:val="none"/>
        <w:vertAlign w:val="baseline"/>
      </w:rPr>
    </w:lvl>
  </w:abstractNum>
  <w:abstractNum w:abstractNumId="8" w15:restartNumberingAfterBreak="0">
    <w:nsid w:val="42F73A67"/>
    <w:multiLevelType w:val="hybridMultilevel"/>
    <w:tmpl w:val="8220A15A"/>
    <w:lvl w:ilvl="0" w:tplc="0409000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9" w15:restartNumberingAfterBreak="0">
    <w:nsid w:val="47F366F2"/>
    <w:multiLevelType w:val="multilevel"/>
    <w:tmpl w:val="3E360D84"/>
    <w:lvl w:ilvl="0">
      <w:start w:val="1"/>
      <w:numFmt w:val="decimal"/>
      <w:pStyle w:val="TSD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TSDHeading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TSD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TSD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TSD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0" w15:restartNumberingAfterBreak="0">
    <w:nsid w:val="4FA832FD"/>
    <w:multiLevelType w:val="hybridMultilevel"/>
    <w:tmpl w:val="63064CB0"/>
    <w:lvl w:ilvl="0" w:tplc="17988658">
      <w:start w:val="1"/>
      <w:numFmt w:val="bullet"/>
      <w:pStyle w:val="ListBullet3"/>
      <w:lvlText w:val=""/>
      <w:lvlJc w:val="left"/>
      <w:pPr>
        <w:tabs>
          <w:tab w:val="num" w:pos="1587"/>
        </w:tabs>
        <w:ind w:left="1587" w:hanging="340"/>
      </w:pPr>
      <w:rPr>
        <w:rFonts w:ascii="Wingdings" w:hAnsi="Wingdings" w:hint="default"/>
        <w:color w:val="35526C"/>
        <w:sz w:val="16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3B5E7B"/>
    <w:multiLevelType w:val="hybridMultilevel"/>
    <w:tmpl w:val="9EC45446"/>
    <w:lvl w:ilvl="0" w:tplc="8D3EED68">
      <w:start w:val="1"/>
      <w:numFmt w:val="bullet"/>
      <w:pStyle w:val="ExpTableBullets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35D4B47"/>
    <w:multiLevelType w:val="hybridMultilevel"/>
    <w:tmpl w:val="A2B208D4"/>
    <w:lvl w:ilvl="0" w:tplc="0409000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13" w15:restartNumberingAfterBreak="0">
    <w:nsid w:val="5B0E7B72"/>
    <w:multiLevelType w:val="singleLevel"/>
    <w:tmpl w:val="D95AD240"/>
    <w:lvl w:ilvl="0">
      <w:start w:val="1"/>
      <w:numFmt w:val="bullet"/>
      <w:pStyle w:val="Cog-bullet-table"/>
      <w:lvlText w:val=""/>
      <w:lvlJc w:val="left"/>
      <w:pPr>
        <w:tabs>
          <w:tab w:val="num" w:pos="360"/>
        </w:tabs>
        <w:ind w:left="216" w:hanging="216"/>
      </w:pPr>
      <w:rPr>
        <w:rFonts w:ascii="Wingdings" w:hAnsi="Wingdings" w:hint="default"/>
        <w:sz w:val="18"/>
      </w:rPr>
    </w:lvl>
  </w:abstractNum>
  <w:abstractNum w:abstractNumId="14" w15:restartNumberingAfterBreak="0">
    <w:nsid w:val="619A1045"/>
    <w:multiLevelType w:val="hybridMultilevel"/>
    <w:tmpl w:val="9ABA424E"/>
    <w:lvl w:ilvl="0" w:tplc="04090001">
      <w:start w:val="1"/>
      <w:numFmt w:val="bullet"/>
      <w:lvlText w:val=""/>
      <w:lvlJc w:val="left"/>
      <w:pPr>
        <w:ind w:left="1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28" w:hanging="360"/>
      </w:pPr>
      <w:rPr>
        <w:rFonts w:ascii="Wingdings" w:hAnsi="Wingdings" w:hint="default"/>
      </w:rPr>
    </w:lvl>
  </w:abstractNum>
  <w:abstractNum w:abstractNumId="15" w15:restartNumberingAfterBreak="0">
    <w:nsid w:val="66C60270"/>
    <w:multiLevelType w:val="hybridMultilevel"/>
    <w:tmpl w:val="6060C5B4"/>
    <w:lvl w:ilvl="0" w:tplc="0409000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16" w15:restartNumberingAfterBreak="0">
    <w:nsid w:val="6BD177C8"/>
    <w:multiLevelType w:val="multilevel"/>
    <w:tmpl w:val="CB5E6D64"/>
    <w:lvl w:ilvl="0">
      <w:start w:val="1"/>
      <w:numFmt w:val="decimal"/>
      <w:pStyle w:val="Heading1"/>
      <w:lvlText w:val="%1."/>
      <w:lvlJc w:val="left"/>
      <w:pPr>
        <w:ind w:left="99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."/>
      <w:lvlJc w:val="left"/>
      <w:pPr>
        <w:ind w:left="1710" w:hanging="720"/>
      </w:pPr>
      <w:rPr>
        <w:rFonts w:hint="default"/>
      </w:rPr>
    </w:lvl>
    <w:lvl w:ilvl="2">
      <w:start w:val="1"/>
      <w:numFmt w:val="decimal"/>
      <w:pStyle w:val="Heading3"/>
      <w:isLgl/>
      <w:lvlText w:val="%3."/>
      <w:lvlJc w:val="left"/>
      <w:pPr>
        <w:ind w:left="2070" w:hanging="720"/>
      </w:pPr>
      <w:rPr>
        <w:rFonts w:ascii="Arial" w:eastAsiaTheme="majorEastAsia" w:hAnsi="Arial" w:cs="Arial"/>
      </w:rPr>
    </w:lvl>
    <w:lvl w:ilvl="3">
      <w:start w:val="1"/>
      <w:numFmt w:val="decimal"/>
      <w:pStyle w:val="Heading4"/>
      <w:isLgl/>
      <w:lvlText w:val="%1.%2.%3.%4."/>
      <w:lvlJc w:val="left"/>
      <w:pPr>
        <w:ind w:left="2790" w:hanging="108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isLgl/>
      <w:lvlText w:val="%1.%2.%3.%4.%5."/>
      <w:lvlJc w:val="left"/>
      <w:pPr>
        <w:ind w:left="351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87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59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95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670" w:hanging="2160"/>
      </w:pPr>
      <w:rPr>
        <w:rFonts w:hint="default"/>
      </w:rPr>
    </w:lvl>
  </w:abstractNum>
  <w:abstractNum w:abstractNumId="17" w15:restartNumberingAfterBreak="0">
    <w:nsid w:val="7AE15467"/>
    <w:multiLevelType w:val="hybridMultilevel"/>
    <w:tmpl w:val="5A2CBFA8"/>
    <w:lvl w:ilvl="0" w:tplc="0409000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18" w15:restartNumberingAfterBreak="0">
    <w:nsid w:val="7BC32EAC"/>
    <w:multiLevelType w:val="hybridMultilevel"/>
    <w:tmpl w:val="D2EC664A"/>
    <w:lvl w:ilvl="0" w:tplc="F0B84F3A">
      <w:start w:val="6"/>
      <w:numFmt w:val="bullet"/>
      <w:pStyle w:val="QualBullet"/>
      <w:lvlText w:val=""/>
      <w:lvlJc w:val="left"/>
      <w:pPr>
        <w:ind w:left="360" w:hanging="360"/>
      </w:pPr>
      <w:rPr>
        <w:rFonts w:ascii="Wingdings" w:eastAsia="Times New Roman" w:hAnsi="Wingdings" w:cs="Arial" w:hint="default"/>
        <w:sz w:val="18"/>
      </w:rPr>
    </w:lvl>
    <w:lvl w:ilvl="1" w:tplc="D2B86EE8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2A0E3E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E4CE3286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A85C3B82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671409BA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9E1C2A2C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9EC69AE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BB16F086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6"/>
  </w:num>
  <w:num w:numId="3">
    <w:abstractNumId w:val="11"/>
  </w:num>
  <w:num w:numId="4">
    <w:abstractNumId w:val="7"/>
  </w:num>
  <w:num w:numId="5">
    <w:abstractNumId w:val="10"/>
  </w:num>
  <w:num w:numId="6">
    <w:abstractNumId w:val="4"/>
  </w:num>
  <w:num w:numId="7">
    <w:abstractNumId w:val="18"/>
  </w:num>
  <w:num w:numId="8">
    <w:abstractNumId w:val="13"/>
  </w:num>
  <w:num w:numId="9">
    <w:abstractNumId w:val="12"/>
  </w:num>
  <w:num w:numId="10">
    <w:abstractNumId w:val="3"/>
  </w:num>
  <w:num w:numId="11">
    <w:abstractNumId w:val="14"/>
  </w:num>
  <w:num w:numId="12">
    <w:abstractNumId w:val="15"/>
  </w:num>
  <w:num w:numId="13">
    <w:abstractNumId w:val="8"/>
  </w:num>
  <w:num w:numId="14">
    <w:abstractNumId w:val="6"/>
  </w:num>
  <w:num w:numId="15">
    <w:abstractNumId w:val="17"/>
  </w:num>
  <w:num w:numId="16">
    <w:abstractNumId w:val="5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191F"/>
    <w:rsid w:val="00000867"/>
    <w:rsid w:val="000037DF"/>
    <w:rsid w:val="00013477"/>
    <w:rsid w:val="00015283"/>
    <w:rsid w:val="000177DD"/>
    <w:rsid w:val="000228AC"/>
    <w:rsid w:val="00030B54"/>
    <w:rsid w:val="00035D1B"/>
    <w:rsid w:val="00040B76"/>
    <w:rsid w:val="00043C5D"/>
    <w:rsid w:val="00043F5B"/>
    <w:rsid w:val="000455F6"/>
    <w:rsid w:val="000469FB"/>
    <w:rsid w:val="000505FC"/>
    <w:rsid w:val="00051F1B"/>
    <w:rsid w:val="00053B4C"/>
    <w:rsid w:val="000545ED"/>
    <w:rsid w:val="00054BDE"/>
    <w:rsid w:val="00062D6B"/>
    <w:rsid w:val="000745ED"/>
    <w:rsid w:val="00077D33"/>
    <w:rsid w:val="00096C2B"/>
    <w:rsid w:val="000A3868"/>
    <w:rsid w:val="000A3E7A"/>
    <w:rsid w:val="000A566C"/>
    <w:rsid w:val="000A65FA"/>
    <w:rsid w:val="000A6E5D"/>
    <w:rsid w:val="000A7677"/>
    <w:rsid w:val="000B607F"/>
    <w:rsid w:val="000C1EBB"/>
    <w:rsid w:val="000C715F"/>
    <w:rsid w:val="000D4418"/>
    <w:rsid w:val="000D7B07"/>
    <w:rsid w:val="000E1844"/>
    <w:rsid w:val="000F2135"/>
    <w:rsid w:val="0011037F"/>
    <w:rsid w:val="00115C29"/>
    <w:rsid w:val="00117CE0"/>
    <w:rsid w:val="00121508"/>
    <w:rsid w:val="00124C10"/>
    <w:rsid w:val="00124D79"/>
    <w:rsid w:val="001266A6"/>
    <w:rsid w:val="00126776"/>
    <w:rsid w:val="00126F44"/>
    <w:rsid w:val="00127DA9"/>
    <w:rsid w:val="001318B9"/>
    <w:rsid w:val="00134355"/>
    <w:rsid w:val="00140969"/>
    <w:rsid w:val="00140B68"/>
    <w:rsid w:val="001441D3"/>
    <w:rsid w:val="00144695"/>
    <w:rsid w:val="00165CD9"/>
    <w:rsid w:val="00167023"/>
    <w:rsid w:val="001704C1"/>
    <w:rsid w:val="00170B64"/>
    <w:rsid w:val="0017197F"/>
    <w:rsid w:val="001725E1"/>
    <w:rsid w:val="00172792"/>
    <w:rsid w:val="001730CF"/>
    <w:rsid w:val="00176AAE"/>
    <w:rsid w:val="00181D39"/>
    <w:rsid w:val="001822F3"/>
    <w:rsid w:val="001831EC"/>
    <w:rsid w:val="00184ED7"/>
    <w:rsid w:val="00193E08"/>
    <w:rsid w:val="00195013"/>
    <w:rsid w:val="00195CB0"/>
    <w:rsid w:val="00197A37"/>
    <w:rsid w:val="001A262F"/>
    <w:rsid w:val="001A71AB"/>
    <w:rsid w:val="001B14F1"/>
    <w:rsid w:val="001B6624"/>
    <w:rsid w:val="001B7CDC"/>
    <w:rsid w:val="001C15B9"/>
    <w:rsid w:val="001C38C9"/>
    <w:rsid w:val="001D1968"/>
    <w:rsid w:val="001D24EF"/>
    <w:rsid w:val="001D65BB"/>
    <w:rsid w:val="001D7BD7"/>
    <w:rsid w:val="001E0821"/>
    <w:rsid w:val="001E0829"/>
    <w:rsid w:val="001E517C"/>
    <w:rsid w:val="001E5C87"/>
    <w:rsid w:val="001F059E"/>
    <w:rsid w:val="001F2EBB"/>
    <w:rsid w:val="001F3E64"/>
    <w:rsid w:val="001F6F65"/>
    <w:rsid w:val="002019C2"/>
    <w:rsid w:val="00204CF8"/>
    <w:rsid w:val="00206FDA"/>
    <w:rsid w:val="00222EC6"/>
    <w:rsid w:val="00224038"/>
    <w:rsid w:val="00224F50"/>
    <w:rsid w:val="002327E5"/>
    <w:rsid w:val="00234BA9"/>
    <w:rsid w:val="00236ADF"/>
    <w:rsid w:val="002430F7"/>
    <w:rsid w:val="00244B1A"/>
    <w:rsid w:val="00244BB4"/>
    <w:rsid w:val="00245E67"/>
    <w:rsid w:val="002568CB"/>
    <w:rsid w:val="00260758"/>
    <w:rsid w:val="00260920"/>
    <w:rsid w:val="00265F2F"/>
    <w:rsid w:val="00271079"/>
    <w:rsid w:val="00275A65"/>
    <w:rsid w:val="0027634E"/>
    <w:rsid w:val="00276E1C"/>
    <w:rsid w:val="00277D04"/>
    <w:rsid w:val="0028023D"/>
    <w:rsid w:val="00280A0A"/>
    <w:rsid w:val="00286614"/>
    <w:rsid w:val="0028765B"/>
    <w:rsid w:val="00290B76"/>
    <w:rsid w:val="00292059"/>
    <w:rsid w:val="00292C8E"/>
    <w:rsid w:val="00296E6B"/>
    <w:rsid w:val="002A55AF"/>
    <w:rsid w:val="002B0DD3"/>
    <w:rsid w:val="002C2CC7"/>
    <w:rsid w:val="002C7E54"/>
    <w:rsid w:val="002D23EB"/>
    <w:rsid w:val="002D270C"/>
    <w:rsid w:val="002E468F"/>
    <w:rsid w:val="002E546E"/>
    <w:rsid w:val="002F3AF0"/>
    <w:rsid w:val="00301A39"/>
    <w:rsid w:val="00302610"/>
    <w:rsid w:val="00302B76"/>
    <w:rsid w:val="00304A41"/>
    <w:rsid w:val="00306B51"/>
    <w:rsid w:val="00312FFE"/>
    <w:rsid w:val="00323621"/>
    <w:rsid w:val="00325ACD"/>
    <w:rsid w:val="00330912"/>
    <w:rsid w:val="00330FA4"/>
    <w:rsid w:val="00336836"/>
    <w:rsid w:val="00336A88"/>
    <w:rsid w:val="00336DFD"/>
    <w:rsid w:val="00340116"/>
    <w:rsid w:val="0034251D"/>
    <w:rsid w:val="003474B3"/>
    <w:rsid w:val="003475B7"/>
    <w:rsid w:val="003564A2"/>
    <w:rsid w:val="0036089A"/>
    <w:rsid w:val="00363BC4"/>
    <w:rsid w:val="00365F14"/>
    <w:rsid w:val="00367D40"/>
    <w:rsid w:val="00376B0C"/>
    <w:rsid w:val="00376C45"/>
    <w:rsid w:val="0038162B"/>
    <w:rsid w:val="0038320D"/>
    <w:rsid w:val="00385A6F"/>
    <w:rsid w:val="0039225E"/>
    <w:rsid w:val="00393E05"/>
    <w:rsid w:val="00394BD4"/>
    <w:rsid w:val="00395BFA"/>
    <w:rsid w:val="003A0CC8"/>
    <w:rsid w:val="003A4BB7"/>
    <w:rsid w:val="003B40C6"/>
    <w:rsid w:val="003B7438"/>
    <w:rsid w:val="003B7C01"/>
    <w:rsid w:val="003C1B41"/>
    <w:rsid w:val="003C22A0"/>
    <w:rsid w:val="003C7285"/>
    <w:rsid w:val="003D5160"/>
    <w:rsid w:val="003D55C0"/>
    <w:rsid w:val="003D61C7"/>
    <w:rsid w:val="003D6DE0"/>
    <w:rsid w:val="003E19EE"/>
    <w:rsid w:val="003E32AF"/>
    <w:rsid w:val="003F271B"/>
    <w:rsid w:val="004031DE"/>
    <w:rsid w:val="00407896"/>
    <w:rsid w:val="00410488"/>
    <w:rsid w:val="00413568"/>
    <w:rsid w:val="004143CF"/>
    <w:rsid w:val="00421DC9"/>
    <w:rsid w:val="004259D0"/>
    <w:rsid w:val="00426BEA"/>
    <w:rsid w:val="004308CE"/>
    <w:rsid w:val="00433EFB"/>
    <w:rsid w:val="00442912"/>
    <w:rsid w:val="0044462B"/>
    <w:rsid w:val="00444A33"/>
    <w:rsid w:val="00446512"/>
    <w:rsid w:val="0044749A"/>
    <w:rsid w:val="00451751"/>
    <w:rsid w:val="00453617"/>
    <w:rsid w:val="004610B4"/>
    <w:rsid w:val="00470AF1"/>
    <w:rsid w:val="004737E0"/>
    <w:rsid w:val="00481794"/>
    <w:rsid w:val="004A25B4"/>
    <w:rsid w:val="004A7C14"/>
    <w:rsid w:val="004B4DEE"/>
    <w:rsid w:val="004B5330"/>
    <w:rsid w:val="004B5688"/>
    <w:rsid w:val="004C058D"/>
    <w:rsid w:val="004C127F"/>
    <w:rsid w:val="004C28CC"/>
    <w:rsid w:val="004C6226"/>
    <w:rsid w:val="004D71E6"/>
    <w:rsid w:val="004E1CFC"/>
    <w:rsid w:val="004F1ED8"/>
    <w:rsid w:val="005011CD"/>
    <w:rsid w:val="005078A2"/>
    <w:rsid w:val="00510B18"/>
    <w:rsid w:val="00512384"/>
    <w:rsid w:val="0051407A"/>
    <w:rsid w:val="005153A3"/>
    <w:rsid w:val="0051715A"/>
    <w:rsid w:val="005267EB"/>
    <w:rsid w:val="00526967"/>
    <w:rsid w:val="00534162"/>
    <w:rsid w:val="005358C3"/>
    <w:rsid w:val="00546301"/>
    <w:rsid w:val="00546829"/>
    <w:rsid w:val="00552EB0"/>
    <w:rsid w:val="00554B11"/>
    <w:rsid w:val="0055542F"/>
    <w:rsid w:val="00563046"/>
    <w:rsid w:val="00563C4C"/>
    <w:rsid w:val="00565CA2"/>
    <w:rsid w:val="00570511"/>
    <w:rsid w:val="00570D2E"/>
    <w:rsid w:val="005729E7"/>
    <w:rsid w:val="005819DD"/>
    <w:rsid w:val="00582D4E"/>
    <w:rsid w:val="00585796"/>
    <w:rsid w:val="00591A00"/>
    <w:rsid w:val="00592CDD"/>
    <w:rsid w:val="00593A6A"/>
    <w:rsid w:val="00597171"/>
    <w:rsid w:val="005977A2"/>
    <w:rsid w:val="0059781E"/>
    <w:rsid w:val="005A71E0"/>
    <w:rsid w:val="005B216C"/>
    <w:rsid w:val="005B4043"/>
    <w:rsid w:val="005C7FA9"/>
    <w:rsid w:val="005D2EDB"/>
    <w:rsid w:val="005D3D91"/>
    <w:rsid w:val="005E088F"/>
    <w:rsid w:val="005F281C"/>
    <w:rsid w:val="005F34A8"/>
    <w:rsid w:val="005F362E"/>
    <w:rsid w:val="005F4445"/>
    <w:rsid w:val="005F4E04"/>
    <w:rsid w:val="0060079B"/>
    <w:rsid w:val="00601A4E"/>
    <w:rsid w:val="00605708"/>
    <w:rsid w:val="006058CB"/>
    <w:rsid w:val="00606086"/>
    <w:rsid w:val="00606665"/>
    <w:rsid w:val="00606A03"/>
    <w:rsid w:val="00606E4E"/>
    <w:rsid w:val="0061414B"/>
    <w:rsid w:val="00615BD1"/>
    <w:rsid w:val="00621368"/>
    <w:rsid w:val="0062291B"/>
    <w:rsid w:val="00630D40"/>
    <w:rsid w:val="00632DFF"/>
    <w:rsid w:val="00634911"/>
    <w:rsid w:val="0063583C"/>
    <w:rsid w:val="006449E5"/>
    <w:rsid w:val="006559E5"/>
    <w:rsid w:val="00657AED"/>
    <w:rsid w:val="00663375"/>
    <w:rsid w:val="0066501C"/>
    <w:rsid w:val="00666617"/>
    <w:rsid w:val="00667C31"/>
    <w:rsid w:val="00673861"/>
    <w:rsid w:val="00673899"/>
    <w:rsid w:val="00674D90"/>
    <w:rsid w:val="0067735A"/>
    <w:rsid w:val="00680708"/>
    <w:rsid w:val="006833E9"/>
    <w:rsid w:val="006906E0"/>
    <w:rsid w:val="00693000"/>
    <w:rsid w:val="006A17A7"/>
    <w:rsid w:val="006A422C"/>
    <w:rsid w:val="006B25FC"/>
    <w:rsid w:val="006B4C05"/>
    <w:rsid w:val="006C1C5D"/>
    <w:rsid w:val="006C3377"/>
    <w:rsid w:val="006C71EF"/>
    <w:rsid w:val="006D0CF4"/>
    <w:rsid w:val="006D1474"/>
    <w:rsid w:val="006D2AE1"/>
    <w:rsid w:val="006D3BF9"/>
    <w:rsid w:val="006D4319"/>
    <w:rsid w:val="006D6928"/>
    <w:rsid w:val="006E08E9"/>
    <w:rsid w:val="006E5BA6"/>
    <w:rsid w:val="006F29B4"/>
    <w:rsid w:val="006F7547"/>
    <w:rsid w:val="007100E8"/>
    <w:rsid w:val="0071083D"/>
    <w:rsid w:val="00710D22"/>
    <w:rsid w:val="00717405"/>
    <w:rsid w:val="007243AE"/>
    <w:rsid w:val="0073326A"/>
    <w:rsid w:val="0074545F"/>
    <w:rsid w:val="00753A71"/>
    <w:rsid w:val="00755A02"/>
    <w:rsid w:val="007565EE"/>
    <w:rsid w:val="0076404F"/>
    <w:rsid w:val="00767C38"/>
    <w:rsid w:val="00774FEC"/>
    <w:rsid w:val="00780ADA"/>
    <w:rsid w:val="00783B49"/>
    <w:rsid w:val="00786A79"/>
    <w:rsid w:val="007901A3"/>
    <w:rsid w:val="00794448"/>
    <w:rsid w:val="00794889"/>
    <w:rsid w:val="00797526"/>
    <w:rsid w:val="007A1353"/>
    <w:rsid w:val="007A207E"/>
    <w:rsid w:val="007A37FD"/>
    <w:rsid w:val="007A5E11"/>
    <w:rsid w:val="007A696C"/>
    <w:rsid w:val="007B3192"/>
    <w:rsid w:val="007B6D67"/>
    <w:rsid w:val="007C2F54"/>
    <w:rsid w:val="007C39BC"/>
    <w:rsid w:val="007C66BA"/>
    <w:rsid w:val="007D20AD"/>
    <w:rsid w:val="007E19C2"/>
    <w:rsid w:val="007E3E9D"/>
    <w:rsid w:val="007F06F4"/>
    <w:rsid w:val="007F176E"/>
    <w:rsid w:val="007F5EAD"/>
    <w:rsid w:val="007F5F9D"/>
    <w:rsid w:val="007F6E5B"/>
    <w:rsid w:val="00802671"/>
    <w:rsid w:val="00804017"/>
    <w:rsid w:val="00805D06"/>
    <w:rsid w:val="0081463C"/>
    <w:rsid w:val="00821510"/>
    <w:rsid w:val="00824F89"/>
    <w:rsid w:val="008258A0"/>
    <w:rsid w:val="00830307"/>
    <w:rsid w:val="0083044D"/>
    <w:rsid w:val="00835263"/>
    <w:rsid w:val="008458D0"/>
    <w:rsid w:val="00850E16"/>
    <w:rsid w:val="0085728E"/>
    <w:rsid w:val="008613A2"/>
    <w:rsid w:val="008621D9"/>
    <w:rsid w:val="00864353"/>
    <w:rsid w:val="00866FC4"/>
    <w:rsid w:val="00871D05"/>
    <w:rsid w:val="00873392"/>
    <w:rsid w:val="0087477A"/>
    <w:rsid w:val="008775B0"/>
    <w:rsid w:val="00882848"/>
    <w:rsid w:val="00882DB8"/>
    <w:rsid w:val="00884A1B"/>
    <w:rsid w:val="00891238"/>
    <w:rsid w:val="00895DF3"/>
    <w:rsid w:val="00895DF7"/>
    <w:rsid w:val="008960A3"/>
    <w:rsid w:val="008A2309"/>
    <w:rsid w:val="008A3B54"/>
    <w:rsid w:val="008A4322"/>
    <w:rsid w:val="008A543D"/>
    <w:rsid w:val="008A6376"/>
    <w:rsid w:val="008A705A"/>
    <w:rsid w:val="008A7FDB"/>
    <w:rsid w:val="008B3633"/>
    <w:rsid w:val="008B420E"/>
    <w:rsid w:val="008B5586"/>
    <w:rsid w:val="008B5795"/>
    <w:rsid w:val="008B5E43"/>
    <w:rsid w:val="008C3A03"/>
    <w:rsid w:val="008C698D"/>
    <w:rsid w:val="008D00BF"/>
    <w:rsid w:val="008E0CDA"/>
    <w:rsid w:val="008E4D3D"/>
    <w:rsid w:val="008F4994"/>
    <w:rsid w:val="008F6A3B"/>
    <w:rsid w:val="008F7470"/>
    <w:rsid w:val="00900311"/>
    <w:rsid w:val="009044C2"/>
    <w:rsid w:val="00912BA2"/>
    <w:rsid w:val="00917BB8"/>
    <w:rsid w:val="00927746"/>
    <w:rsid w:val="00930C41"/>
    <w:rsid w:val="00934A7E"/>
    <w:rsid w:val="00936667"/>
    <w:rsid w:val="009419A8"/>
    <w:rsid w:val="009438EB"/>
    <w:rsid w:val="009511F9"/>
    <w:rsid w:val="009514EA"/>
    <w:rsid w:val="00957638"/>
    <w:rsid w:val="009579F1"/>
    <w:rsid w:val="009619E1"/>
    <w:rsid w:val="00962651"/>
    <w:rsid w:val="00963B80"/>
    <w:rsid w:val="00967F41"/>
    <w:rsid w:val="00971D31"/>
    <w:rsid w:val="00972564"/>
    <w:rsid w:val="00977745"/>
    <w:rsid w:val="00977E4A"/>
    <w:rsid w:val="0098000F"/>
    <w:rsid w:val="009808D3"/>
    <w:rsid w:val="00980D14"/>
    <w:rsid w:val="00981DC7"/>
    <w:rsid w:val="009841B5"/>
    <w:rsid w:val="00991D3D"/>
    <w:rsid w:val="009958A1"/>
    <w:rsid w:val="00997967"/>
    <w:rsid w:val="009A0560"/>
    <w:rsid w:val="009A5E75"/>
    <w:rsid w:val="009B37A4"/>
    <w:rsid w:val="009C63E7"/>
    <w:rsid w:val="009D39EC"/>
    <w:rsid w:val="009E2D63"/>
    <w:rsid w:val="009E3840"/>
    <w:rsid w:val="009E4152"/>
    <w:rsid w:val="009E4618"/>
    <w:rsid w:val="009E67EB"/>
    <w:rsid w:val="009E7937"/>
    <w:rsid w:val="009F07B6"/>
    <w:rsid w:val="009F75E7"/>
    <w:rsid w:val="00A01DE4"/>
    <w:rsid w:val="00A100D1"/>
    <w:rsid w:val="00A16FD0"/>
    <w:rsid w:val="00A17C68"/>
    <w:rsid w:val="00A20879"/>
    <w:rsid w:val="00A216B5"/>
    <w:rsid w:val="00A21FEC"/>
    <w:rsid w:val="00A25BA1"/>
    <w:rsid w:val="00A34778"/>
    <w:rsid w:val="00A41265"/>
    <w:rsid w:val="00A423A7"/>
    <w:rsid w:val="00A423F0"/>
    <w:rsid w:val="00A428BC"/>
    <w:rsid w:val="00A46389"/>
    <w:rsid w:val="00A54DA0"/>
    <w:rsid w:val="00A57D09"/>
    <w:rsid w:val="00A608A2"/>
    <w:rsid w:val="00A645EB"/>
    <w:rsid w:val="00A720F7"/>
    <w:rsid w:val="00A72447"/>
    <w:rsid w:val="00A76378"/>
    <w:rsid w:val="00A803D7"/>
    <w:rsid w:val="00A84BCA"/>
    <w:rsid w:val="00A85562"/>
    <w:rsid w:val="00A8589E"/>
    <w:rsid w:val="00A87EB6"/>
    <w:rsid w:val="00A900D1"/>
    <w:rsid w:val="00A93949"/>
    <w:rsid w:val="00A96C77"/>
    <w:rsid w:val="00A9754B"/>
    <w:rsid w:val="00A97F01"/>
    <w:rsid w:val="00AA0A26"/>
    <w:rsid w:val="00AA0B6B"/>
    <w:rsid w:val="00AB5C96"/>
    <w:rsid w:val="00AB75B1"/>
    <w:rsid w:val="00AC3F1F"/>
    <w:rsid w:val="00AC44CC"/>
    <w:rsid w:val="00AC44E5"/>
    <w:rsid w:val="00AD5D32"/>
    <w:rsid w:val="00AD672D"/>
    <w:rsid w:val="00AD7AEE"/>
    <w:rsid w:val="00AE0F42"/>
    <w:rsid w:val="00AE3EEB"/>
    <w:rsid w:val="00AE4803"/>
    <w:rsid w:val="00AF13AB"/>
    <w:rsid w:val="00AF469B"/>
    <w:rsid w:val="00AF5B4E"/>
    <w:rsid w:val="00B10F0C"/>
    <w:rsid w:val="00B16968"/>
    <w:rsid w:val="00B17DFC"/>
    <w:rsid w:val="00B2027C"/>
    <w:rsid w:val="00B2140D"/>
    <w:rsid w:val="00B219C6"/>
    <w:rsid w:val="00B26CFB"/>
    <w:rsid w:val="00B2724B"/>
    <w:rsid w:val="00B34BFA"/>
    <w:rsid w:val="00B359FA"/>
    <w:rsid w:val="00B44473"/>
    <w:rsid w:val="00B4559B"/>
    <w:rsid w:val="00B46A73"/>
    <w:rsid w:val="00B47404"/>
    <w:rsid w:val="00B5337E"/>
    <w:rsid w:val="00B62327"/>
    <w:rsid w:val="00B62CF0"/>
    <w:rsid w:val="00B6629D"/>
    <w:rsid w:val="00B7753B"/>
    <w:rsid w:val="00B80A1E"/>
    <w:rsid w:val="00B8502A"/>
    <w:rsid w:val="00B87B1E"/>
    <w:rsid w:val="00B9024B"/>
    <w:rsid w:val="00B9354A"/>
    <w:rsid w:val="00BA443A"/>
    <w:rsid w:val="00BA51D5"/>
    <w:rsid w:val="00BA6544"/>
    <w:rsid w:val="00BA6A7B"/>
    <w:rsid w:val="00BB0BB4"/>
    <w:rsid w:val="00BB1923"/>
    <w:rsid w:val="00BB2CA6"/>
    <w:rsid w:val="00BB7318"/>
    <w:rsid w:val="00BC2615"/>
    <w:rsid w:val="00BC5634"/>
    <w:rsid w:val="00BC7BEC"/>
    <w:rsid w:val="00BD0166"/>
    <w:rsid w:val="00BD4FB7"/>
    <w:rsid w:val="00BD6B4C"/>
    <w:rsid w:val="00BE1576"/>
    <w:rsid w:val="00BE4047"/>
    <w:rsid w:val="00BF5BD8"/>
    <w:rsid w:val="00C018E5"/>
    <w:rsid w:val="00C02FEC"/>
    <w:rsid w:val="00C07661"/>
    <w:rsid w:val="00C077AE"/>
    <w:rsid w:val="00C21587"/>
    <w:rsid w:val="00C24CA0"/>
    <w:rsid w:val="00C3089C"/>
    <w:rsid w:val="00C310FA"/>
    <w:rsid w:val="00C32C55"/>
    <w:rsid w:val="00C35B31"/>
    <w:rsid w:val="00C3672F"/>
    <w:rsid w:val="00C36A38"/>
    <w:rsid w:val="00C37301"/>
    <w:rsid w:val="00C41E49"/>
    <w:rsid w:val="00C43FA5"/>
    <w:rsid w:val="00C50D9A"/>
    <w:rsid w:val="00C5172A"/>
    <w:rsid w:val="00C52D4D"/>
    <w:rsid w:val="00C55BC1"/>
    <w:rsid w:val="00C6245F"/>
    <w:rsid w:val="00C63DA7"/>
    <w:rsid w:val="00C6437A"/>
    <w:rsid w:val="00C67E9C"/>
    <w:rsid w:val="00C73EFE"/>
    <w:rsid w:val="00C75766"/>
    <w:rsid w:val="00C80D98"/>
    <w:rsid w:val="00C8781D"/>
    <w:rsid w:val="00C909B1"/>
    <w:rsid w:val="00C90E8C"/>
    <w:rsid w:val="00CA2E68"/>
    <w:rsid w:val="00CA622D"/>
    <w:rsid w:val="00CB588C"/>
    <w:rsid w:val="00CC5CCC"/>
    <w:rsid w:val="00CC629C"/>
    <w:rsid w:val="00CD0628"/>
    <w:rsid w:val="00CD0E00"/>
    <w:rsid w:val="00CD0FDF"/>
    <w:rsid w:val="00CD2BE7"/>
    <w:rsid w:val="00CD7AEE"/>
    <w:rsid w:val="00CE3C3A"/>
    <w:rsid w:val="00CE4721"/>
    <w:rsid w:val="00CF0238"/>
    <w:rsid w:val="00CF2610"/>
    <w:rsid w:val="00CF4669"/>
    <w:rsid w:val="00D02FA1"/>
    <w:rsid w:val="00D063C6"/>
    <w:rsid w:val="00D1129A"/>
    <w:rsid w:val="00D15BA5"/>
    <w:rsid w:val="00D227CE"/>
    <w:rsid w:val="00D33843"/>
    <w:rsid w:val="00D33AB0"/>
    <w:rsid w:val="00D37BB9"/>
    <w:rsid w:val="00D424D1"/>
    <w:rsid w:val="00D52012"/>
    <w:rsid w:val="00D54B27"/>
    <w:rsid w:val="00D56C37"/>
    <w:rsid w:val="00D64293"/>
    <w:rsid w:val="00D72A14"/>
    <w:rsid w:val="00D82933"/>
    <w:rsid w:val="00D83AFD"/>
    <w:rsid w:val="00D873C3"/>
    <w:rsid w:val="00D93495"/>
    <w:rsid w:val="00D939AE"/>
    <w:rsid w:val="00D976E1"/>
    <w:rsid w:val="00DA140F"/>
    <w:rsid w:val="00DB2CB6"/>
    <w:rsid w:val="00DB601D"/>
    <w:rsid w:val="00DB6BA8"/>
    <w:rsid w:val="00DB6E48"/>
    <w:rsid w:val="00DB7E10"/>
    <w:rsid w:val="00DC0747"/>
    <w:rsid w:val="00DD3D42"/>
    <w:rsid w:val="00DD492E"/>
    <w:rsid w:val="00DD54B4"/>
    <w:rsid w:val="00DD56DA"/>
    <w:rsid w:val="00DE140C"/>
    <w:rsid w:val="00DE227E"/>
    <w:rsid w:val="00DE49A6"/>
    <w:rsid w:val="00DE5632"/>
    <w:rsid w:val="00DE5A8E"/>
    <w:rsid w:val="00DE6798"/>
    <w:rsid w:val="00E00343"/>
    <w:rsid w:val="00E01565"/>
    <w:rsid w:val="00E04EEE"/>
    <w:rsid w:val="00E1233C"/>
    <w:rsid w:val="00E15BC9"/>
    <w:rsid w:val="00E16A8B"/>
    <w:rsid w:val="00E23B7E"/>
    <w:rsid w:val="00E23E15"/>
    <w:rsid w:val="00E32E78"/>
    <w:rsid w:val="00E354FE"/>
    <w:rsid w:val="00E40B63"/>
    <w:rsid w:val="00E42393"/>
    <w:rsid w:val="00E566E0"/>
    <w:rsid w:val="00E56978"/>
    <w:rsid w:val="00E66B13"/>
    <w:rsid w:val="00E713CA"/>
    <w:rsid w:val="00E75B5C"/>
    <w:rsid w:val="00E76FE8"/>
    <w:rsid w:val="00E809A0"/>
    <w:rsid w:val="00E83D68"/>
    <w:rsid w:val="00E85A3C"/>
    <w:rsid w:val="00E86D32"/>
    <w:rsid w:val="00E92690"/>
    <w:rsid w:val="00E927C6"/>
    <w:rsid w:val="00E9645B"/>
    <w:rsid w:val="00E97E93"/>
    <w:rsid w:val="00EB0C6D"/>
    <w:rsid w:val="00EB2C36"/>
    <w:rsid w:val="00EC0337"/>
    <w:rsid w:val="00ED191F"/>
    <w:rsid w:val="00ED1E75"/>
    <w:rsid w:val="00ED50E7"/>
    <w:rsid w:val="00ED5D4C"/>
    <w:rsid w:val="00ED6250"/>
    <w:rsid w:val="00ED75B6"/>
    <w:rsid w:val="00EE0875"/>
    <w:rsid w:val="00EE0984"/>
    <w:rsid w:val="00EE4F4C"/>
    <w:rsid w:val="00EF3A20"/>
    <w:rsid w:val="00EF3B37"/>
    <w:rsid w:val="00F02027"/>
    <w:rsid w:val="00F03FD4"/>
    <w:rsid w:val="00F06611"/>
    <w:rsid w:val="00F1009E"/>
    <w:rsid w:val="00F10EE9"/>
    <w:rsid w:val="00F12B30"/>
    <w:rsid w:val="00F15DD7"/>
    <w:rsid w:val="00F17033"/>
    <w:rsid w:val="00F17AD0"/>
    <w:rsid w:val="00F25F56"/>
    <w:rsid w:val="00F33D54"/>
    <w:rsid w:val="00F404C5"/>
    <w:rsid w:val="00F463FD"/>
    <w:rsid w:val="00F46938"/>
    <w:rsid w:val="00F46DD2"/>
    <w:rsid w:val="00F46F1D"/>
    <w:rsid w:val="00F4798E"/>
    <w:rsid w:val="00F505C5"/>
    <w:rsid w:val="00F57DD1"/>
    <w:rsid w:val="00F6441F"/>
    <w:rsid w:val="00F65998"/>
    <w:rsid w:val="00F670C7"/>
    <w:rsid w:val="00F71535"/>
    <w:rsid w:val="00F7357C"/>
    <w:rsid w:val="00F7372F"/>
    <w:rsid w:val="00F7519A"/>
    <w:rsid w:val="00F83259"/>
    <w:rsid w:val="00F84757"/>
    <w:rsid w:val="00F863E0"/>
    <w:rsid w:val="00F871FB"/>
    <w:rsid w:val="00FA0882"/>
    <w:rsid w:val="00FA3690"/>
    <w:rsid w:val="00FA6390"/>
    <w:rsid w:val="00FA6E13"/>
    <w:rsid w:val="00FB3340"/>
    <w:rsid w:val="00FC129D"/>
    <w:rsid w:val="00FC4B44"/>
    <w:rsid w:val="00FC513E"/>
    <w:rsid w:val="00FD2BA1"/>
    <w:rsid w:val="00FD478E"/>
    <w:rsid w:val="00FD5E4E"/>
    <w:rsid w:val="00FD752A"/>
    <w:rsid w:val="00FD7CE1"/>
    <w:rsid w:val="00FE1392"/>
    <w:rsid w:val="00FE301D"/>
    <w:rsid w:val="00FE4A50"/>
    <w:rsid w:val="00FE7F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98928CC"/>
  <w15:docId w15:val="{A129A7B3-FDD8-4103-AF42-FC2C7D77D5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4C483D" w:themeColor="text2"/>
        <w:lang w:val="en-US" w:eastAsia="ja-JP" w:bidi="ar-SA"/>
      </w:rPr>
    </w:rPrDefault>
    <w:pPrDefault>
      <w:pPr>
        <w:spacing w:after="320" w:line="30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iPriority="0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adjustRightInd w:val="0"/>
      <w:spacing w:after="0" w:line="360" w:lineRule="atLeast"/>
      <w:jc w:val="both"/>
      <w:textAlignment w:val="baseline"/>
    </w:pPr>
    <w:rPr>
      <w:rFonts w:ascii="Times New Roman" w:eastAsia="Times New Roman" w:hAnsi="Times New Roman" w:cs="Times New Roman"/>
      <w:color w:val="auto"/>
      <w:lang w:eastAsia="en-US"/>
    </w:rPr>
  </w:style>
  <w:style w:type="paragraph" w:styleId="Heading10">
    <w:name w:val="heading 1"/>
    <w:basedOn w:val="Heading1"/>
    <w:next w:val="Normal"/>
    <w:link w:val="Heading1Char"/>
    <w:qFormat/>
    <w:rsid w:val="00774FEC"/>
  </w:style>
  <w:style w:type="paragraph" w:styleId="Heading20">
    <w:name w:val="heading 2"/>
    <w:basedOn w:val="Heading2"/>
    <w:next w:val="Normal"/>
    <w:link w:val="Heading2Char"/>
    <w:uiPriority w:val="99"/>
    <w:unhideWhenUsed/>
    <w:qFormat/>
    <w:rsid w:val="00774FEC"/>
    <w:pPr>
      <w:spacing w:line="480" w:lineRule="auto"/>
    </w:pPr>
    <w:rPr>
      <w:bCs w:val="0"/>
    </w:rPr>
  </w:style>
  <w:style w:type="paragraph" w:styleId="Heading30">
    <w:name w:val="heading 3"/>
    <w:basedOn w:val="Heading3"/>
    <w:next w:val="Normal"/>
    <w:link w:val="Heading3Char"/>
    <w:unhideWhenUsed/>
    <w:qFormat/>
    <w:rsid w:val="00774FEC"/>
    <w:pPr>
      <w:spacing w:before="40" w:after="0" w:line="480" w:lineRule="auto"/>
      <w:outlineLvl w:val="2"/>
    </w:pPr>
    <w:rPr>
      <w:bCs w:val="0"/>
      <w:iCs/>
      <w:sz w:val="26"/>
      <w:szCs w:val="24"/>
    </w:rPr>
  </w:style>
  <w:style w:type="paragraph" w:styleId="Heading40">
    <w:name w:val="heading 4"/>
    <w:basedOn w:val="Heading4"/>
    <w:next w:val="Normal"/>
    <w:link w:val="Heading4Char"/>
    <w:unhideWhenUsed/>
    <w:qFormat/>
    <w:rsid w:val="00774FEC"/>
    <w:pPr>
      <w:spacing w:before="40" w:after="0" w:line="480" w:lineRule="auto"/>
      <w:outlineLvl w:val="3"/>
    </w:pPr>
    <w:rPr>
      <w:iCs/>
    </w:rPr>
  </w:style>
  <w:style w:type="paragraph" w:styleId="Heading5">
    <w:name w:val="heading 5"/>
    <w:basedOn w:val="Normal"/>
    <w:next w:val="Normal"/>
    <w:link w:val="Heading5Char"/>
    <w:unhideWhenUsed/>
    <w:qFormat/>
    <w:rsid w:val="00794889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DF1010" w:themeColor="accent1" w:themeShade="BF"/>
      <w:sz w:val="24"/>
    </w:rPr>
  </w:style>
  <w:style w:type="paragraph" w:styleId="Heading6">
    <w:name w:val="heading 6"/>
    <w:aliases w:val="sub-dash,sd,5,h6,appendix flysheet,Level II for no #'s,Heading6,H6,7 sub-dash,6,Requirement,heading 6,hd6,fcl,figurecapl,Bullet list,Heading 6  Appendix Y &amp; Z,Legal Level 1.,Alpha List,H61,61,h61,Requirement1,H62,62,h62,H611,611,h611,H63,63"/>
    <w:next w:val="Normal"/>
    <w:link w:val="Heading6Char"/>
    <w:qFormat/>
    <w:rsid w:val="00FA6E13"/>
    <w:pPr>
      <w:keepNext/>
      <w:framePr w:hSpace="187" w:vSpace="187" w:wrap="notBeside" w:vAnchor="text" w:hAnchor="text" w:y="1"/>
      <w:widowControl w:val="0"/>
      <w:adjustRightInd w:val="0"/>
      <w:spacing w:before="60" w:after="120" w:line="240" w:lineRule="auto"/>
      <w:ind w:left="1152" w:hanging="1152"/>
      <w:jc w:val="both"/>
      <w:textAlignment w:val="baseline"/>
      <w:outlineLvl w:val="5"/>
    </w:pPr>
    <w:rPr>
      <w:rFonts w:ascii="Arial" w:eastAsia="Times New Roman" w:hAnsi="Arial" w:cs="Times New Roman"/>
      <w:i/>
      <w:snapToGrid w:val="0"/>
      <w:color w:val="auto"/>
      <w:sz w:val="18"/>
      <w:lang w:val="en-CA" w:eastAsia="en-CA"/>
    </w:rPr>
  </w:style>
  <w:style w:type="paragraph" w:styleId="Heading7">
    <w:name w:val="heading 7"/>
    <w:aliases w:val="h7,Level III for no #'s,Heading7,7,Objective,ExhibitTitle,heading7,req3,st,SDL title,heading 7,hd7,fcs,figurecaps,letter list,lettered list,71,ExhibitTitle1,st1,Objective1,heading71,req31,72,ExhibitTitle2,st2,Objective2,heading72,req32,711,73"/>
    <w:next w:val="Normal"/>
    <w:link w:val="Heading7Char"/>
    <w:qFormat/>
    <w:rsid w:val="00FA6E13"/>
    <w:pPr>
      <w:keepNext/>
      <w:widowControl w:val="0"/>
      <w:adjustRightInd w:val="0"/>
      <w:spacing w:before="60" w:after="120" w:line="240" w:lineRule="auto"/>
      <w:ind w:left="1296" w:hanging="1296"/>
      <w:jc w:val="both"/>
      <w:textAlignment w:val="baseline"/>
      <w:outlineLvl w:val="6"/>
    </w:pPr>
    <w:rPr>
      <w:rFonts w:ascii="Arial" w:eastAsia="Times New Roman" w:hAnsi="Arial" w:cs="Times New Roman"/>
      <w:i/>
      <w:snapToGrid w:val="0"/>
      <w:color w:val="000000"/>
      <w:sz w:val="18"/>
      <w:lang w:val="en-CA" w:eastAsia="en-CA"/>
    </w:rPr>
  </w:style>
  <w:style w:type="paragraph" w:styleId="Heading8">
    <w:name w:val="heading 8"/>
    <w:aliases w:val="8,FigureTitle,Condition,requirement,req2,req,figure title,heading 8,hd8,h8,Legal Level 1.1.1.,Appendix Level 2,Heading 8(unused),81,FigureTitle1,Condition1,requirement1,req21,req4,82,FigureTitle2,Condition2,requirement2,req22,req5,811,req211"/>
    <w:next w:val="Normal"/>
    <w:link w:val="Heading8Char"/>
    <w:qFormat/>
    <w:rsid w:val="00FA6E13"/>
    <w:pPr>
      <w:keepNext/>
      <w:widowControl w:val="0"/>
      <w:adjustRightInd w:val="0"/>
      <w:spacing w:before="60" w:after="120" w:line="240" w:lineRule="auto"/>
      <w:ind w:left="1440" w:hanging="1440"/>
      <w:jc w:val="both"/>
      <w:textAlignment w:val="baseline"/>
      <w:outlineLvl w:val="7"/>
    </w:pPr>
    <w:rPr>
      <w:rFonts w:ascii="Arial" w:eastAsia="Times New Roman" w:hAnsi="Arial" w:cs="Times New Roman"/>
      <w:i/>
      <w:color w:val="auto"/>
      <w:sz w:val="18"/>
      <w:lang w:val="en-CA" w:eastAsia="en-CA"/>
    </w:rPr>
  </w:style>
  <w:style w:type="paragraph" w:styleId="Heading9">
    <w:name w:val="heading 9"/>
    <w:aliases w:val="h9,Legal Level 1.1.1.1.,9,TableTitle,Cond'l Reqt.,rb,req bullet,req1,tt,table title,TableText,Table Title,heading 9,l9,App Heading,Titre 10,App1,appendix,91,TableTitle1,Cond'l Reqt.1,rb1,req bullet1,req11,92,TableTitle2,Cond'l Reqt.2,rb2,req12"/>
    <w:next w:val="Normal"/>
    <w:link w:val="Heading9Char"/>
    <w:qFormat/>
    <w:rsid w:val="00FA6E13"/>
    <w:pPr>
      <w:keepNext/>
      <w:widowControl w:val="0"/>
      <w:adjustRightInd w:val="0"/>
      <w:spacing w:before="60" w:after="120" w:line="240" w:lineRule="auto"/>
      <w:ind w:left="1584" w:hanging="1584"/>
      <w:jc w:val="both"/>
      <w:textAlignment w:val="baseline"/>
      <w:outlineLvl w:val="8"/>
    </w:pPr>
    <w:rPr>
      <w:rFonts w:ascii="Arial" w:eastAsia="Times New Roman" w:hAnsi="Arial" w:cs="Times New Roman"/>
      <w:i/>
      <w:color w:val="FFFFFF"/>
      <w:sz w:val="18"/>
      <w:lang w:val="en-CA" w:eastAsia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Logo">
    <w:name w:val="Logo"/>
    <w:basedOn w:val="Normal"/>
    <w:uiPriority w:val="99"/>
    <w:semiHidden/>
    <w:unhideWhenUsed/>
    <w:pPr>
      <w:spacing w:before="600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600" w:line="240" w:lineRule="auto"/>
      <w:contextualSpacing/>
    </w:pPr>
    <w:rPr>
      <w:rFonts w:asciiTheme="majorHAnsi" w:eastAsiaTheme="majorEastAsia" w:hAnsiTheme="majorHAnsi" w:cstheme="majorBidi"/>
      <w:color w:val="F24F4F" w:themeColor="accent1"/>
      <w:kern w:val="28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F24F4F" w:themeColor="accent1"/>
      <w:kern w:val="28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  <w:spacing w:line="240" w:lineRule="auto"/>
    </w:pPr>
    <w:rPr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Pr>
      <w:sz w:val="32"/>
      <w:szCs w:val="32"/>
    </w:rPr>
  </w:style>
  <w:style w:type="paragraph" w:styleId="NoSpacing">
    <w:name w:val="No Spacing"/>
    <w:link w:val="NoSpacingChar"/>
    <w:uiPriority w:val="1"/>
    <w:qFormat/>
    <w:pPr>
      <w:widowControl w:val="0"/>
      <w:adjustRightInd w:val="0"/>
      <w:spacing w:after="0" w:line="240" w:lineRule="auto"/>
      <w:jc w:val="both"/>
      <w:textAlignment w:val="baseline"/>
    </w:pPr>
    <w:rPr>
      <w:rFonts w:ascii="Times New Roman" w:eastAsia="Times New Roman" w:hAnsi="Times New Roman" w:cs="Times New Roman"/>
      <w:color w:val="auto"/>
      <w:lang w:eastAsia="en-US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ntactInfo">
    <w:name w:val="Contact Info"/>
    <w:basedOn w:val="NoSpacing"/>
    <w:uiPriority w:val="99"/>
    <w:qFormat/>
    <w:rPr>
      <w:color w:val="FFFFFF" w:themeColor="background1"/>
      <w:sz w:val="22"/>
      <w:szCs w:val="22"/>
    </w:rPr>
  </w:style>
  <w:style w:type="paragraph" w:customStyle="1" w:styleId="TableSpace">
    <w:name w:val="Table Space"/>
    <w:basedOn w:val="NoSpacing"/>
    <w:uiPriority w:val="99"/>
    <w:pPr>
      <w:spacing w:line="14" w:lineRule="exact"/>
    </w:pPr>
  </w:style>
  <w:style w:type="paragraph" w:styleId="Header">
    <w:name w:val="header"/>
    <w:aliases w:val="Header Char Char"/>
    <w:basedOn w:val="Normal"/>
    <w:link w:val="HeaderChar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aliases w:val="Header Char Char Char"/>
    <w:basedOn w:val="DefaultParagraphFont"/>
    <w:link w:val="Header"/>
  </w:style>
  <w:style w:type="paragraph" w:styleId="Footer">
    <w:name w:val="footer"/>
    <w:aliases w:val="footer odd,f1,Fusszeile,Fusszeile1,Fusszeile2,Fusszeile3,Fusszeile4,Fusszeile5,Fusszeile6,Fusszeile7,Fusszeile11,Fusszeile21"/>
    <w:basedOn w:val="Normal"/>
    <w:link w:val="FooterChar"/>
    <w:uiPriority w:val="99"/>
    <w:unhideWhenUsed/>
    <w:qFormat/>
    <w:pPr>
      <w:spacing w:line="240" w:lineRule="auto"/>
    </w:pPr>
    <w:rPr>
      <w:rFonts w:asciiTheme="majorHAnsi" w:eastAsiaTheme="majorEastAsia" w:hAnsiTheme="majorHAnsi" w:cstheme="majorBidi"/>
      <w:caps/>
      <w:color w:val="F24F4F" w:themeColor="accent1"/>
      <w:sz w:val="16"/>
      <w:szCs w:val="16"/>
    </w:rPr>
  </w:style>
  <w:style w:type="character" w:customStyle="1" w:styleId="FooterChar">
    <w:name w:val="Footer Char"/>
    <w:aliases w:val="footer odd Char,f1 Char,Fusszeile Char,Fusszeile1 Char,Fusszeile2 Char,Fusszeile3 Char,Fusszeile4 Char,Fusszeile5 Char,Fusszeile6 Char,Fusszeile7 Char,Fusszeile11 Char,Fusszeile21 Char"/>
    <w:basedOn w:val="DefaultParagraphFont"/>
    <w:link w:val="Footer"/>
    <w:uiPriority w:val="99"/>
    <w:rPr>
      <w:rFonts w:asciiTheme="majorHAnsi" w:eastAsiaTheme="majorEastAsia" w:hAnsiTheme="majorHAnsi" w:cstheme="majorBidi"/>
      <w:caps/>
      <w:color w:val="F24F4F" w:themeColor="accent1"/>
      <w:sz w:val="16"/>
      <w:szCs w:val="16"/>
    </w:rPr>
  </w:style>
  <w:style w:type="character" w:customStyle="1" w:styleId="Heading1Char">
    <w:name w:val="Heading 1 Char"/>
    <w:basedOn w:val="DefaultParagraphFont"/>
    <w:link w:val="Heading10"/>
    <w:rsid w:val="00774FEC"/>
    <w:rPr>
      <w:rFonts w:asciiTheme="majorHAnsi" w:eastAsiaTheme="majorEastAsia" w:hAnsiTheme="majorHAnsi" w:cstheme="majorBidi"/>
      <w:b/>
      <w:color w:val="275CB1"/>
      <w:sz w:val="36"/>
      <w:szCs w:val="36"/>
      <w:lang w:val="en-GB" w:eastAsia="en-US"/>
    </w:rPr>
  </w:style>
  <w:style w:type="character" w:customStyle="1" w:styleId="Heading2Char">
    <w:name w:val="Heading 2 Char"/>
    <w:basedOn w:val="DefaultParagraphFont"/>
    <w:link w:val="Heading20"/>
    <w:uiPriority w:val="99"/>
    <w:rsid w:val="00774FEC"/>
    <w:rPr>
      <w:rFonts w:asciiTheme="majorHAnsi" w:eastAsiaTheme="majorEastAsia" w:hAnsiTheme="majorHAnsi" w:cstheme="majorBidi"/>
      <w:b/>
      <w:color w:val="0070C0"/>
      <w:sz w:val="28"/>
      <w:szCs w:val="36"/>
      <w:lang w:val="en-GB" w:eastAsia="en-US"/>
    </w:rPr>
  </w:style>
  <w:style w:type="paragraph" w:styleId="TOCHeading">
    <w:name w:val="TOC Heading"/>
    <w:basedOn w:val="Heading10"/>
    <w:next w:val="Normal"/>
    <w:uiPriority w:val="39"/>
    <w:unhideWhenUsed/>
    <w:qFormat/>
    <w:pPr>
      <w:spacing w:after="400"/>
      <w:outlineLvl w:val="9"/>
    </w:pPr>
    <w:rPr>
      <w:color w:val="DF1010" w:themeColor="accent1" w:themeShade="BF"/>
      <w:sz w:val="72"/>
      <w:szCs w:val="72"/>
    </w:rPr>
  </w:style>
  <w:style w:type="paragraph" w:styleId="TOC1">
    <w:name w:val="toc 1"/>
    <w:basedOn w:val="Normal"/>
    <w:next w:val="Normal"/>
    <w:autoRedefine/>
    <w:uiPriority w:val="39"/>
    <w:unhideWhenUsed/>
    <w:rsid w:val="0044462B"/>
    <w:pPr>
      <w:spacing w:before="120" w:after="120"/>
    </w:pPr>
    <w:rPr>
      <w:rFonts w:asciiTheme="majorHAnsi" w:hAnsiTheme="majorHAnsi"/>
      <w:b/>
      <w:bCs/>
      <w:caps/>
    </w:rPr>
  </w:style>
  <w:style w:type="paragraph" w:styleId="TOC2">
    <w:name w:val="toc 2"/>
    <w:basedOn w:val="Normal"/>
    <w:next w:val="Normal"/>
    <w:autoRedefine/>
    <w:uiPriority w:val="39"/>
    <w:unhideWhenUsed/>
    <w:rsid w:val="0044462B"/>
    <w:pPr>
      <w:ind w:left="200"/>
    </w:pPr>
    <w:rPr>
      <w:rFonts w:asciiTheme="majorHAnsi" w:hAnsiTheme="majorHAnsi"/>
      <w:smallCaps/>
    </w:rPr>
  </w:style>
  <w:style w:type="character" w:styleId="Hyperlink">
    <w:name w:val="Hyperlink"/>
    <w:basedOn w:val="DefaultParagraphFont"/>
    <w:uiPriority w:val="99"/>
    <w:unhideWhenUsed/>
    <w:rPr>
      <w:color w:val="4C483D" w:themeColor="hyperlink"/>
      <w:u w:val="single"/>
    </w:rPr>
  </w:style>
  <w:style w:type="character" w:customStyle="1" w:styleId="Heading3Char">
    <w:name w:val="Heading 3 Char"/>
    <w:basedOn w:val="DefaultParagraphFont"/>
    <w:link w:val="Heading30"/>
    <w:rsid w:val="00774FEC"/>
    <w:rPr>
      <w:rFonts w:asciiTheme="majorHAnsi" w:eastAsiaTheme="majorEastAsia" w:hAnsiTheme="majorHAnsi" w:cstheme="majorBidi"/>
      <w:b/>
      <w:iCs/>
      <w:color w:val="000000" w:themeColor="text1"/>
      <w:sz w:val="26"/>
      <w:szCs w:val="24"/>
      <w:lang w:val="en-GB" w:eastAsia="en-US"/>
    </w:rPr>
  </w:style>
  <w:style w:type="paragraph" w:customStyle="1" w:styleId="LogoAlt">
    <w:name w:val="Logo Alt."/>
    <w:basedOn w:val="Normal"/>
    <w:uiPriority w:val="99"/>
    <w:unhideWhenUsed/>
    <w:pPr>
      <w:spacing w:before="720" w:line="240" w:lineRule="auto"/>
      <w:ind w:left="720"/>
    </w:pPr>
  </w:style>
  <w:style w:type="paragraph" w:customStyle="1" w:styleId="FooterAlt">
    <w:name w:val="Footer Alt."/>
    <w:basedOn w:val="Normal"/>
    <w:uiPriority w:val="99"/>
    <w:unhideWhenUsed/>
    <w:qFormat/>
    <w:pPr>
      <w:spacing w:line="240" w:lineRule="auto"/>
    </w:pPr>
    <w:rPr>
      <w:i/>
      <w:iCs/>
      <w:sz w:val="18"/>
      <w:szCs w:val="18"/>
    </w:rPr>
  </w:style>
  <w:style w:type="table" w:customStyle="1" w:styleId="TipTable">
    <w:name w:val="Tip Table"/>
    <w:basedOn w:val="TableNormal"/>
    <w:uiPriority w:val="99"/>
    <w:pPr>
      <w:spacing w:after="0" w:line="240" w:lineRule="auto"/>
    </w:pPr>
    <w:rPr>
      <w:color w:val="404040" w:themeColor="text1" w:themeTint="BF"/>
      <w:sz w:val="18"/>
      <w:szCs w:val="18"/>
    </w:rPr>
    <w:tblPr>
      <w:tblCellMar>
        <w:top w:w="144" w:type="dxa"/>
        <w:left w:w="0" w:type="dxa"/>
        <w:right w:w="0" w:type="dxa"/>
      </w:tblCellMar>
    </w:tblPr>
    <w:tcPr>
      <w:shd w:val="clear" w:color="auto" w:fill="FCDBDB" w:themeFill="accent1" w:themeFillTint="33"/>
    </w:tcPr>
    <w:tblStylePr w:type="firstCol">
      <w:pPr>
        <w:wordWrap/>
        <w:jc w:val="center"/>
      </w:pPr>
    </w:tblStylePr>
  </w:style>
  <w:style w:type="paragraph" w:customStyle="1" w:styleId="TipText">
    <w:name w:val="Tip Text"/>
    <w:basedOn w:val="Normal"/>
    <w:uiPriority w:val="99"/>
    <w:pPr>
      <w:spacing w:before="160" w:after="160" w:line="264" w:lineRule="auto"/>
      <w:ind w:right="576"/>
    </w:pPr>
    <w:rPr>
      <w:rFonts w:asciiTheme="majorHAnsi" w:eastAsiaTheme="majorEastAsia" w:hAnsiTheme="majorHAnsi" w:cstheme="majorBidi"/>
      <w:i/>
      <w:iCs/>
      <w:sz w:val="16"/>
      <w:szCs w:val="16"/>
    </w:rPr>
  </w:style>
  <w:style w:type="paragraph" w:customStyle="1" w:styleId="Icon">
    <w:name w:val="Icon"/>
    <w:basedOn w:val="Normal"/>
    <w:uiPriority w:val="99"/>
    <w:unhideWhenUsed/>
    <w:qFormat/>
    <w:pPr>
      <w:spacing w:before="160" w:after="160" w:line="240" w:lineRule="auto"/>
      <w:jc w:val="center"/>
    </w:pPr>
  </w:style>
  <w:style w:type="character" w:customStyle="1" w:styleId="Heading4Char">
    <w:name w:val="Heading 4 Char"/>
    <w:basedOn w:val="DefaultParagraphFont"/>
    <w:link w:val="Heading40"/>
    <w:rsid w:val="00774FEC"/>
    <w:rPr>
      <w:rFonts w:asciiTheme="majorHAnsi" w:eastAsiaTheme="majorEastAsia" w:hAnsiTheme="majorHAnsi" w:cstheme="majorBidi"/>
      <w:b/>
      <w:iCs/>
      <w:color w:val="404040" w:themeColor="text1" w:themeTint="BF"/>
      <w:sz w:val="24"/>
      <w:szCs w:val="36"/>
      <w:lang w:val="en-GB" w:eastAsia="en-US"/>
    </w:rPr>
  </w:style>
  <w:style w:type="table" w:customStyle="1" w:styleId="FinancialTable">
    <w:name w:val="Financial Table"/>
    <w:basedOn w:val="TableNormal"/>
    <w:uiPriority w:val="99"/>
    <w:pPr>
      <w:spacing w:before="60" w:after="60" w:line="240" w:lineRule="auto"/>
    </w:pPr>
    <w:tblPr>
      <w:tblStyleRowBandSize w:val="1"/>
      <w:tblBorders>
        <w:top w:val="single" w:sz="4" w:space="0" w:color="BCB8AC" w:themeColor="text2" w:themeTint="66"/>
        <w:left w:val="single" w:sz="4" w:space="0" w:color="BCB8AC" w:themeColor="text2" w:themeTint="66"/>
        <w:bottom w:val="single" w:sz="4" w:space="0" w:color="BCB8AC" w:themeColor="text2" w:themeTint="66"/>
        <w:right w:val="single" w:sz="4" w:space="0" w:color="BCB8AC" w:themeColor="text2" w:themeTint="66"/>
        <w:insideV w:val="single" w:sz="4" w:space="0" w:color="BCB8AC" w:themeColor="text2" w:themeTint="66"/>
      </w:tblBorders>
    </w:tblPr>
    <w:tblStylePr w:type="firstRow">
      <w:rPr>
        <w:rFonts w:asciiTheme="majorHAnsi" w:hAnsiTheme="majorHAnsi"/>
        <w:color w:val="FFFFFF" w:themeColor="background1"/>
        <w:sz w:val="16"/>
      </w:rPr>
      <w:tblPr/>
      <w:tcPr>
        <w:shd w:val="clear" w:color="auto" w:fill="F24F4F" w:themeFill="accent1"/>
      </w:tcPr>
    </w:tblStylePr>
    <w:tblStylePr w:type="lastRow">
      <w:rPr>
        <w:rFonts w:asciiTheme="majorHAnsi" w:hAnsiTheme="majorHAnsi"/>
        <w:b/>
        <w:caps/>
        <w:smallCaps w:val="0"/>
        <w:color w:val="F24F4F" w:themeColor="accent1"/>
        <w:sz w:val="16"/>
      </w:rPr>
      <w:tblPr/>
      <w:tcPr>
        <w:tcBorders>
          <w:top w:val="nil"/>
        </w:tcBorders>
      </w:tcPr>
    </w:tblStylePr>
    <w:tblStylePr w:type="firstCol">
      <w:rPr>
        <w:rFonts w:asciiTheme="majorHAnsi" w:hAnsiTheme="majorHAnsi"/>
        <w:sz w:val="16"/>
      </w:rPr>
    </w:tblStylePr>
    <w:tblStylePr w:type="band2Horz">
      <w:tblPr/>
      <w:tcPr>
        <w:shd w:val="clear" w:color="auto" w:fill="DDDBD5" w:themeFill="text2" w:themeFillTint="33"/>
      </w:tcPr>
    </w:tblStylePr>
  </w:style>
  <w:style w:type="paragraph" w:styleId="TOC3">
    <w:name w:val="toc 3"/>
    <w:basedOn w:val="Normal"/>
    <w:next w:val="Normal"/>
    <w:autoRedefine/>
    <w:uiPriority w:val="39"/>
    <w:unhideWhenUsed/>
    <w:rsid w:val="0044462B"/>
    <w:pPr>
      <w:ind w:left="400"/>
    </w:pPr>
    <w:rPr>
      <w:rFonts w:asciiTheme="majorHAnsi" w:hAnsiTheme="majorHAnsi"/>
      <w:i/>
      <w:iCs/>
    </w:rPr>
  </w:style>
  <w:style w:type="paragraph" w:styleId="TOC4">
    <w:name w:val="toc 4"/>
    <w:basedOn w:val="Normal"/>
    <w:next w:val="Normal"/>
    <w:autoRedefine/>
    <w:uiPriority w:val="39"/>
    <w:unhideWhenUsed/>
    <w:rsid w:val="0044462B"/>
    <w:pPr>
      <w:ind w:left="600"/>
    </w:pPr>
    <w:rPr>
      <w:rFonts w:asciiTheme="majorHAnsi" w:hAnsiTheme="majorHAnsi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D191F"/>
    <w:pPr>
      <w:spacing w:line="240" w:lineRule="auto"/>
    </w:pPr>
    <w:rPr>
      <w:rFonts w:ascii="Tahoma" w:eastAsia="Calibri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191F"/>
    <w:rPr>
      <w:rFonts w:ascii="Tahoma" w:eastAsia="Calibri" w:hAnsi="Tahoma" w:cs="Tahoma"/>
      <w:color w:val="auto"/>
      <w:sz w:val="16"/>
      <w:szCs w:val="16"/>
      <w:lang w:eastAsia="en-US"/>
    </w:rPr>
  </w:style>
  <w:style w:type="paragraph" w:styleId="ListParagraph">
    <w:name w:val="List Paragraph"/>
    <w:aliases w:val="Figure_name,List Paragraph1,Bullet- First level,TOC style,Listenabsatz1,List Paragraph1 Char Char,lp1,Q - List Paragraph,Numbered Indented Text,List NUmber,Style 2,numbered,Bullet List,FooterText,列出段落,列出段落1,Ref,B1,YC Bulet"/>
    <w:basedOn w:val="Normal"/>
    <w:link w:val="ListParagraphChar"/>
    <w:uiPriority w:val="34"/>
    <w:qFormat/>
    <w:rsid w:val="00ED191F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  <w:style w:type="table" w:customStyle="1" w:styleId="GridTable1Light-Accent11">
    <w:name w:val="Grid Table 1 Light - Accent 11"/>
    <w:basedOn w:val="TableNormal"/>
    <w:uiPriority w:val="46"/>
    <w:rsid w:val="00ED191F"/>
    <w:pPr>
      <w:spacing w:after="0" w:line="240" w:lineRule="auto"/>
    </w:pPr>
    <w:rPr>
      <w:rFonts w:ascii="Calibri" w:eastAsia="Calibri" w:hAnsi="Calibri" w:cs="Times New Roman"/>
      <w:color w:val="auto"/>
      <w:lang w:eastAsia="en-US"/>
    </w:rPr>
    <w:tblPr>
      <w:tblStyleRowBandSize w:val="1"/>
      <w:tblStyleColBandSize w:val="1"/>
      <w:tblBorders>
        <w:top w:val="single" w:sz="4" w:space="0" w:color="F9B8B8" w:themeColor="accent1" w:themeTint="66"/>
        <w:left w:val="single" w:sz="4" w:space="0" w:color="F9B8B8" w:themeColor="accent1" w:themeTint="66"/>
        <w:bottom w:val="single" w:sz="4" w:space="0" w:color="F9B8B8" w:themeColor="accent1" w:themeTint="66"/>
        <w:right w:val="single" w:sz="4" w:space="0" w:color="F9B8B8" w:themeColor="accent1" w:themeTint="66"/>
        <w:insideH w:val="single" w:sz="4" w:space="0" w:color="F9B8B8" w:themeColor="accent1" w:themeTint="66"/>
        <w:insideV w:val="single" w:sz="4" w:space="0" w:color="F9B8B8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F7959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7959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1">
    <w:name w:val="Grid Table 1 Light1"/>
    <w:basedOn w:val="TableNormal"/>
    <w:uiPriority w:val="46"/>
    <w:rsid w:val="00ED191F"/>
    <w:pPr>
      <w:spacing w:after="0" w:line="240" w:lineRule="auto"/>
    </w:pPr>
    <w:rPr>
      <w:rFonts w:ascii="Calibri" w:eastAsia="Calibri" w:hAnsi="Calibri" w:cs="Times New Roman"/>
      <w:color w:val="auto"/>
      <w:lang w:eastAsia="en-US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ED191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D191F"/>
    <w:pPr>
      <w:spacing w:after="200" w:line="240" w:lineRule="auto"/>
    </w:pPr>
    <w:rPr>
      <w:rFonts w:ascii="Calibri" w:eastAsia="Calibri" w:hAnsi="Calibri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D191F"/>
    <w:rPr>
      <w:rFonts w:ascii="Calibri" w:eastAsia="Calibri" w:hAnsi="Calibri" w:cs="Times New Roman"/>
      <w:color w:val="auto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D191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D191F"/>
    <w:rPr>
      <w:rFonts w:ascii="Calibri" w:eastAsia="Calibri" w:hAnsi="Calibri" w:cs="Times New Roman"/>
      <w:b/>
      <w:bCs/>
      <w:color w:val="auto"/>
      <w:lang w:eastAsia="en-US"/>
    </w:rPr>
  </w:style>
  <w:style w:type="table" w:customStyle="1" w:styleId="GridTable6Colorful1">
    <w:name w:val="Grid Table 6 Colorful1"/>
    <w:basedOn w:val="TableNormal"/>
    <w:uiPriority w:val="51"/>
    <w:rsid w:val="00ED191F"/>
    <w:pPr>
      <w:spacing w:after="0" w:line="240" w:lineRule="auto"/>
    </w:pPr>
    <w:rPr>
      <w:rFonts w:ascii="Calibri" w:eastAsia="Calibri" w:hAnsi="Calibri" w:cs="Times New Roman"/>
      <w:color w:val="000000" w:themeColor="text1"/>
      <w:lang w:eastAsia="en-US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TSDHeading1">
    <w:name w:val="TSD Heading 1"/>
    <w:basedOn w:val="Normal"/>
    <w:rsid w:val="00ED191F"/>
    <w:pPr>
      <w:keepNext/>
      <w:numPr>
        <w:numId w:val="1"/>
      </w:numPr>
      <w:tabs>
        <w:tab w:val="left" w:pos="1008"/>
      </w:tabs>
      <w:spacing w:before="240" w:after="60" w:line="240" w:lineRule="auto"/>
      <w:outlineLvl w:val="0"/>
    </w:pPr>
    <w:rPr>
      <w:rFonts w:ascii="Trebuchet MS" w:hAnsi="Trebuchet MS" w:cs="Arial"/>
      <w:b/>
      <w:bCs/>
      <w:color w:val="000080"/>
      <w:kern w:val="32"/>
      <w:sz w:val="28"/>
      <w:szCs w:val="32"/>
    </w:rPr>
  </w:style>
  <w:style w:type="paragraph" w:customStyle="1" w:styleId="TSDHeading2">
    <w:name w:val="TSD Heading 2"/>
    <w:basedOn w:val="Normal"/>
    <w:rsid w:val="00ED191F"/>
    <w:pPr>
      <w:keepNext/>
      <w:numPr>
        <w:ilvl w:val="1"/>
        <w:numId w:val="1"/>
      </w:numPr>
      <w:tabs>
        <w:tab w:val="left" w:pos="1008"/>
      </w:tabs>
      <w:spacing w:before="240" w:after="60" w:line="240" w:lineRule="auto"/>
      <w:outlineLvl w:val="1"/>
    </w:pPr>
    <w:rPr>
      <w:rFonts w:ascii="Trebuchet MS" w:hAnsi="Trebuchet MS" w:cs="Arial"/>
      <w:bCs/>
      <w:iCs/>
      <w:color w:val="000080"/>
      <w:sz w:val="24"/>
      <w:szCs w:val="24"/>
    </w:rPr>
  </w:style>
  <w:style w:type="paragraph" w:customStyle="1" w:styleId="TSDHeading3">
    <w:name w:val="TSD Heading 3"/>
    <w:basedOn w:val="Normal"/>
    <w:rsid w:val="00ED191F"/>
    <w:pPr>
      <w:keepNext/>
      <w:numPr>
        <w:ilvl w:val="2"/>
        <w:numId w:val="1"/>
      </w:numPr>
      <w:tabs>
        <w:tab w:val="left" w:pos="1008"/>
      </w:tabs>
      <w:spacing w:before="240" w:after="60" w:line="240" w:lineRule="atLeast"/>
      <w:outlineLvl w:val="2"/>
    </w:pPr>
    <w:rPr>
      <w:rFonts w:ascii="Trebuchet MS" w:hAnsi="Trebuchet MS" w:cs="Arial"/>
      <w:bCs/>
      <w:color w:val="000080"/>
    </w:rPr>
  </w:style>
  <w:style w:type="paragraph" w:customStyle="1" w:styleId="TSDHeading4">
    <w:name w:val="TSD Heading 4"/>
    <w:basedOn w:val="Normal"/>
    <w:rsid w:val="00ED191F"/>
    <w:pPr>
      <w:keepNext/>
      <w:numPr>
        <w:ilvl w:val="3"/>
        <w:numId w:val="1"/>
      </w:numPr>
      <w:tabs>
        <w:tab w:val="left" w:pos="1008"/>
      </w:tabs>
      <w:spacing w:before="240" w:after="60" w:line="240" w:lineRule="auto"/>
      <w:outlineLvl w:val="3"/>
    </w:pPr>
    <w:rPr>
      <w:rFonts w:ascii="Trebuchet MS" w:hAnsi="Trebuchet MS"/>
      <w:bCs/>
      <w:color w:val="000080"/>
    </w:rPr>
  </w:style>
  <w:style w:type="paragraph" w:customStyle="1" w:styleId="TSDHeading5">
    <w:name w:val="TSD Heading 5"/>
    <w:basedOn w:val="Normal"/>
    <w:rsid w:val="00ED191F"/>
    <w:pPr>
      <w:numPr>
        <w:ilvl w:val="4"/>
        <w:numId w:val="1"/>
      </w:numPr>
      <w:tabs>
        <w:tab w:val="clear" w:pos="1008"/>
        <w:tab w:val="num" w:pos="3600"/>
      </w:tabs>
      <w:spacing w:before="240" w:after="60" w:line="240" w:lineRule="auto"/>
      <w:ind w:left="3600" w:hanging="360"/>
      <w:outlineLvl w:val="4"/>
    </w:pPr>
    <w:rPr>
      <w:rFonts w:ascii="Trebuchet MS" w:hAnsi="Trebuchet MS"/>
      <w:bCs/>
      <w:iCs/>
    </w:rPr>
  </w:style>
  <w:style w:type="paragraph" w:customStyle="1" w:styleId="CM38">
    <w:name w:val="CM38"/>
    <w:basedOn w:val="Normal"/>
    <w:next w:val="Normal"/>
    <w:rsid w:val="00ED191F"/>
    <w:pPr>
      <w:autoSpaceDE w:val="0"/>
      <w:autoSpaceDN w:val="0"/>
      <w:spacing w:before="200" w:after="135" w:line="276" w:lineRule="auto"/>
    </w:pPr>
    <w:rPr>
      <w:rFonts w:ascii="TT E 1 AC B 91 0t 00" w:hAnsi="TT E 1 AC B 91 0t 00" w:cs="TT E 1 AC B 91 0t 00"/>
    </w:rPr>
  </w:style>
  <w:style w:type="paragraph" w:customStyle="1" w:styleId="CM2">
    <w:name w:val="CM2"/>
    <w:basedOn w:val="Normal"/>
    <w:next w:val="Normal"/>
    <w:rsid w:val="00ED191F"/>
    <w:pPr>
      <w:autoSpaceDE w:val="0"/>
      <w:autoSpaceDN w:val="0"/>
      <w:spacing w:before="200" w:after="200" w:line="176" w:lineRule="atLeast"/>
    </w:pPr>
    <w:rPr>
      <w:rFonts w:ascii="TT E 1 AC B 91 0t 00" w:hAnsi="TT E 1 AC B 91 0t 00" w:cs="TT E 1 AC B 91 0t 00"/>
    </w:rPr>
  </w:style>
  <w:style w:type="character" w:styleId="HTMLTypewriter">
    <w:name w:val="HTML Typewriter"/>
    <w:basedOn w:val="DefaultParagraphFont"/>
    <w:uiPriority w:val="99"/>
    <w:unhideWhenUsed/>
    <w:rsid w:val="00ED191F"/>
    <w:rPr>
      <w:rFonts w:ascii="Courier New" w:eastAsia="Calibri" w:hAnsi="Courier New" w:cs="Courier New" w:hint="default"/>
      <w:sz w:val="20"/>
      <w:szCs w:val="20"/>
    </w:rPr>
  </w:style>
  <w:style w:type="character" w:styleId="Strong">
    <w:name w:val="Strong"/>
    <w:aliases w:val="Table/Figure Heading"/>
    <w:qFormat/>
    <w:rsid w:val="00ED191F"/>
    <w:rPr>
      <w:b/>
      <w:bCs/>
    </w:rPr>
  </w:style>
  <w:style w:type="character" w:customStyle="1" w:styleId="apple-converted-space">
    <w:name w:val="apple-converted-space"/>
    <w:basedOn w:val="DefaultParagraphFont"/>
    <w:rsid w:val="00ED191F"/>
  </w:style>
  <w:style w:type="paragraph" w:customStyle="1" w:styleId="PrefaceHeading">
    <w:name w:val="Preface Heading"/>
    <w:qFormat/>
    <w:rsid w:val="00ED191F"/>
    <w:pPr>
      <w:widowControl w:val="0"/>
      <w:adjustRightInd w:val="0"/>
      <w:spacing w:after="0" w:line="240" w:lineRule="auto"/>
      <w:ind w:left="432"/>
      <w:jc w:val="both"/>
      <w:textAlignment w:val="baseline"/>
    </w:pPr>
    <w:rPr>
      <w:rFonts w:ascii="Cambria" w:eastAsia="Times New Roman" w:hAnsi="Cambria" w:cs="Times New Roman"/>
      <w:b/>
      <w:bCs/>
      <w:color w:val="365F91"/>
      <w:kern w:val="32"/>
      <w:sz w:val="28"/>
      <w:szCs w:val="28"/>
      <w:lang w:val="en-GB" w:eastAsia="en-GB"/>
    </w:rPr>
  </w:style>
  <w:style w:type="paragraph" w:styleId="Caption">
    <w:name w:val="caption"/>
    <w:basedOn w:val="Normal"/>
    <w:next w:val="Normal"/>
    <w:uiPriority w:val="35"/>
    <w:unhideWhenUsed/>
    <w:qFormat/>
    <w:rsid w:val="00ED191F"/>
    <w:pPr>
      <w:spacing w:after="200" w:line="240" w:lineRule="auto"/>
    </w:pPr>
    <w:rPr>
      <w:rFonts w:ascii="Calibri" w:eastAsia="Calibri" w:hAnsi="Calibri"/>
      <w:i/>
      <w:iCs/>
      <w:sz w:val="18"/>
      <w:szCs w:val="18"/>
    </w:rPr>
  </w:style>
  <w:style w:type="table" w:styleId="LightList-Accent1">
    <w:name w:val="Light List Accent 1"/>
    <w:basedOn w:val="TableNormal"/>
    <w:uiPriority w:val="61"/>
    <w:rsid w:val="00ED191F"/>
    <w:pPr>
      <w:spacing w:after="0" w:line="240" w:lineRule="auto"/>
    </w:pPr>
    <w:rPr>
      <w:rFonts w:eastAsiaTheme="minorHAnsi"/>
      <w:color w:val="auto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F24F4F" w:themeColor="accent1"/>
        <w:left w:val="single" w:sz="8" w:space="0" w:color="F24F4F" w:themeColor="accent1"/>
        <w:bottom w:val="single" w:sz="8" w:space="0" w:color="F24F4F" w:themeColor="accent1"/>
        <w:right w:val="single" w:sz="8" w:space="0" w:color="F24F4F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24F4F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24F4F" w:themeColor="accent1"/>
          <w:left w:val="single" w:sz="8" w:space="0" w:color="F24F4F" w:themeColor="accent1"/>
          <w:bottom w:val="single" w:sz="8" w:space="0" w:color="F24F4F" w:themeColor="accent1"/>
          <w:right w:val="single" w:sz="8" w:space="0" w:color="F24F4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24F4F" w:themeColor="accent1"/>
          <w:left w:val="single" w:sz="8" w:space="0" w:color="F24F4F" w:themeColor="accent1"/>
          <w:bottom w:val="single" w:sz="8" w:space="0" w:color="F24F4F" w:themeColor="accent1"/>
          <w:right w:val="single" w:sz="8" w:space="0" w:color="F24F4F" w:themeColor="accent1"/>
        </w:tcBorders>
      </w:tcPr>
    </w:tblStylePr>
    <w:tblStylePr w:type="band1Horz">
      <w:tblPr/>
      <w:tcPr>
        <w:tcBorders>
          <w:top w:val="single" w:sz="8" w:space="0" w:color="F24F4F" w:themeColor="accent1"/>
          <w:left w:val="single" w:sz="8" w:space="0" w:color="F24F4F" w:themeColor="accent1"/>
          <w:bottom w:val="single" w:sz="8" w:space="0" w:color="F24F4F" w:themeColor="accent1"/>
          <w:right w:val="single" w:sz="8" w:space="0" w:color="F24F4F" w:themeColor="accent1"/>
        </w:tcBorders>
      </w:tcPr>
    </w:tblStylePr>
  </w:style>
  <w:style w:type="paragraph" w:customStyle="1" w:styleId="xmsolistparagraph">
    <w:name w:val="x_msolistparagraph"/>
    <w:basedOn w:val="Normal"/>
    <w:rsid w:val="00ED191F"/>
    <w:pPr>
      <w:spacing w:before="100" w:beforeAutospacing="1" w:after="100" w:afterAutospacing="1" w:line="240" w:lineRule="auto"/>
    </w:pPr>
    <w:rPr>
      <w:sz w:val="24"/>
      <w:szCs w:val="24"/>
    </w:rPr>
  </w:style>
  <w:style w:type="paragraph" w:customStyle="1" w:styleId="CoverTitle">
    <w:name w:val="*Cover Title"/>
    <w:basedOn w:val="Normal"/>
    <w:rsid w:val="00ED191F"/>
    <w:pPr>
      <w:spacing w:before="600" w:line="680" w:lineRule="exact"/>
    </w:pPr>
    <w:rPr>
      <w:rFonts w:ascii="Verdana" w:hAnsi="Verdana"/>
      <w:sz w:val="48"/>
      <w:lang w:val="en-GB" w:eastAsia="zh-CN"/>
    </w:rPr>
  </w:style>
  <w:style w:type="character" w:customStyle="1" w:styleId="ListParagraphChar">
    <w:name w:val="List Paragraph Char"/>
    <w:aliases w:val="Figure_name Char,List Paragraph1 Char,Bullet- First level Char,TOC style Char,Listenabsatz1 Char,List Paragraph1 Char Char Char,lp1 Char,Q - List Paragraph Char,Numbered Indented Text Char,List NUmber Char,Style 2 Char,numbered Char"/>
    <w:link w:val="ListParagraph"/>
    <w:uiPriority w:val="34"/>
    <w:qFormat/>
    <w:locked/>
    <w:rsid w:val="00ED191F"/>
    <w:rPr>
      <w:rFonts w:ascii="Calibri" w:eastAsia="Calibri" w:hAnsi="Calibri" w:cs="Times New Roman"/>
      <w:color w:val="auto"/>
      <w:sz w:val="22"/>
      <w:szCs w:val="22"/>
      <w:lang w:eastAsia="en-US"/>
    </w:rPr>
  </w:style>
  <w:style w:type="paragraph" w:customStyle="1" w:styleId="xmsonormal">
    <w:name w:val="x_msonormal"/>
    <w:basedOn w:val="Normal"/>
    <w:rsid w:val="00ED191F"/>
    <w:pPr>
      <w:spacing w:before="100" w:beforeAutospacing="1" w:after="100" w:afterAutospacing="1" w:line="240" w:lineRule="auto"/>
    </w:pPr>
    <w:rPr>
      <w:sz w:val="24"/>
      <w:szCs w:val="24"/>
    </w:rPr>
  </w:style>
  <w:style w:type="paragraph" w:styleId="BodyText">
    <w:name w:val="Body Text"/>
    <w:aliases w:val="Body Text Char1,Body Text Char Char"/>
    <w:basedOn w:val="Normal"/>
    <w:link w:val="BodyTextChar"/>
    <w:uiPriority w:val="99"/>
    <w:unhideWhenUsed/>
    <w:rsid w:val="00ED191F"/>
    <w:pPr>
      <w:spacing w:before="240" w:after="120" w:line="240" w:lineRule="auto"/>
    </w:pPr>
    <w:rPr>
      <w:rFonts w:ascii="Arial" w:hAnsi="Arial"/>
      <w:sz w:val="21"/>
      <w:szCs w:val="21"/>
      <w:lang w:val="en-GB" w:eastAsia="ar-SA"/>
    </w:rPr>
  </w:style>
  <w:style w:type="character" w:customStyle="1" w:styleId="BodyTextChar">
    <w:name w:val="Body Text Char"/>
    <w:aliases w:val="Body Text Char1 Char,Body Text Char Char Char"/>
    <w:basedOn w:val="DefaultParagraphFont"/>
    <w:link w:val="BodyText"/>
    <w:uiPriority w:val="99"/>
    <w:rsid w:val="00ED191F"/>
    <w:rPr>
      <w:rFonts w:ascii="Arial" w:eastAsia="Times New Roman" w:hAnsi="Arial" w:cs="Times New Roman"/>
      <w:color w:val="auto"/>
      <w:sz w:val="21"/>
      <w:szCs w:val="21"/>
      <w:lang w:val="en-GB" w:eastAsia="ar-SA"/>
    </w:rPr>
  </w:style>
  <w:style w:type="paragraph" w:customStyle="1" w:styleId="Default">
    <w:name w:val="Default"/>
    <w:rsid w:val="00ED191F"/>
    <w:pPr>
      <w:widowControl w:val="0"/>
      <w:autoSpaceDE w:val="0"/>
      <w:autoSpaceDN w:val="0"/>
      <w:adjustRightInd w:val="0"/>
      <w:spacing w:after="0" w:line="240" w:lineRule="auto"/>
      <w:jc w:val="both"/>
      <w:textAlignment w:val="baseline"/>
    </w:pPr>
    <w:rPr>
      <w:rFonts w:ascii="Arial" w:eastAsiaTheme="minorHAnsi" w:hAnsi="Arial" w:cs="Times New Roman"/>
      <w:color w:val="000000"/>
      <w:sz w:val="24"/>
      <w:szCs w:val="24"/>
      <w:lang w:eastAsia="en-US"/>
    </w:rPr>
  </w:style>
  <w:style w:type="paragraph" w:customStyle="1" w:styleId="Heading1">
    <w:name w:val="*Heading 1"/>
    <w:basedOn w:val="Normal"/>
    <w:link w:val="Heading1Char0"/>
    <w:qFormat/>
    <w:rsid w:val="007C39BC"/>
    <w:pPr>
      <w:keepNext/>
      <w:keepLines/>
      <w:numPr>
        <w:numId w:val="2"/>
      </w:numPr>
      <w:tabs>
        <w:tab w:val="left" w:pos="426"/>
      </w:tabs>
      <w:snapToGrid w:val="0"/>
      <w:spacing w:after="200" w:line="276" w:lineRule="auto"/>
      <w:outlineLvl w:val="0"/>
    </w:pPr>
    <w:rPr>
      <w:rFonts w:asciiTheme="majorHAnsi" w:eastAsiaTheme="majorEastAsia" w:hAnsiTheme="majorHAnsi" w:cstheme="majorBidi"/>
      <w:b/>
      <w:color w:val="275CB1"/>
      <w:sz w:val="36"/>
      <w:szCs w:val="36"/>
      <w:lang w:val="en-GB"/>
    </w:rPr>
  </w:style>
  <w:style w:type="paragraph" w:customStyle="1" w:styleId="Heading2">
    <w:name w:val="*Heading 2"/>
    <w:basedOn w:val="Normal"/>
    <w:link w:val="Heading2Char0"/>
    <w:qFormat/>
    <w:rsid w:val="00E1233C"/>
    <w:pPr>
      <w:keepNext/>
      <w:keepLines/>
      <w:numPr>
        <w:ilvl w:val="1"/>
        <w:numId w:val="2"/>
      </w:numPr>
      <w:snapToGrid w:val="0"/>
      <w:spacing w:before="120" w:after="120" w:line="276" w:lineRule="auto"/>
      <w:outlineLvl w:val="1"/>
    </w:pPr>
    <w:rPr>
      <w:rFonts w:asciiTheme="majorHAnsi" w:eastAsiaTheme="majorEastAsia" w:hAnsiTheme="majorHAnsi" w:cstheme="majorBidi"/>
      <w:b/>
      <w:bCs/>
      <w:color w:val="0070C0"/>
      <w:sz w:val="28"/>
      <w:szCs w:val="36"/>
      <w:lang w:val="en-GB"/>
    </w:rPr>
  </w:style>
  <w:style w:type="paragraph" w:customStyle="1" w:styleId="Heading3">
    <w:name w:val="*Heading 3"/>
    <w:basedOn w:val="Heading2"/>
    <w:qFormat/>
    <w:rsid w:val="003F271B"/>
    <w:pPr>
      <w:numPr>
        <w:ilvl w:val="2"/>
      </w:numPr>
    </w:pPr>
    <w:rPr>
      <w:color w:val="000000" w:themeColor="text1"/>
      <w:sz w:val="24"/>
    </w:rPr>
  </w:style>
  <w:style w:type="paragraph" w:customStyle="1" w:styleId="Heading4">
    <w:name w:val="*Heading 4"/>
    <w:basedOn w:val="Heading1"/>
    <w:qFormat/>
    <w:rsid w:val="003F271B"/>
    <w:pPr>
      <w:numPr>
        <w:ilvl w:val="3"/>
      </w:numPr>
      <w:tabs>
        <w:tab w:val="num" w:pos="360"/>
      </w:tabs>
    </w:pPr>
    <w:rPr>
      <w:color w:val="404040" w:themeColor="text1" w:themeTint="BF"/>
      <w:sz w:val="24"/>
    </w:rPr>
  </w:style>
  <w:style w:type="character" w:customStyle="1" w:styleId="Heading2Char0">
    <w:name w:val="*Heading 2 Char"/>
    <w:basedOn w:val="DefaultParagraphFont"/>
    <w:link w:val="Heading2"/>
    <w:locked/>
    <w:rsid w:val="00E1233C"/>
    <w:rPr>
      <w:rFonts w:asciiTheme="majorHAnsi" w:eastAsiaTheme="majorEastAsia" w:hAnsiTheme="majorHAnsi" w:cstheme="majorBidi"/>
      <w:b/>
      <w:bCs/>
      <w:color w:val="0070C0"/>
      <w:sz w:val="28"/>
      <w:szCs w:val="36"/>
      <w:lang w:val="en-GB" w:eastAsia="en-US"/>
    </w:rPr>
  </w:style>
  <w:style w:type="paragraph" w:styleId="NormalWeb">
    <w:name w:val="Normal (Web)"/>
    <w:basedOn w:val="Normal"/>
    <w:uiPriority w:val="99"/>
    <w:unhideWhenUsed/>
    <w:rsid w:val="00ED191F"/>
    <w:pPr>
      <w:spacing w:before="100" w:beforeAutospacing="1" w:after="100" w:afterAutospacing="1" w:line="240" w:lineRule="auto"/>
    </w:pPr>
    <w:rPr>
      <w:sz w:val="24"/>
      <w:szCs w:val="24"/>
    </w:rPr>
  </w:style>
  <w:style w:type="character" w:styleId="Emphasis">
    <w:name w:val="Emphasis"/>
    <w:uiPriority w:val="20"/>
    <w:qFormat/>
    <w:rsid w:val="00ED191F"/>
    <w:rPr>
      <w:caps/>
      <w:color w:val="243F60"/>
      <w:spacing w:val="5"/>
    </w:rPr>
  </w:style>
  <w:style w:type="character" w:styleId="FollowedHyperlink">
    <w:name w:val="FollowedHyperlink"/>
    <w:basedOn w:val="DefaultParagraphFont"/>
    <w:uiPriority w:val="99"/>
    <w:semiHidden/>
    <w:unhideWhenUsed/>
    <w:rsid w:val="00ED191F"/>
    <w:rPr>
      <w:color w:val="954F72"/>
      <w:u w:val="single"/>
    </w:rPr>
  </w:style>
  <w:style w:type="paragraph" w:customStyle="1" w:styleId="font5">
    <w:name w:val="font5"/>
    <w:basedOn w:val="Normal"/>
    <w:rsid w:val="00ED191F"/>
    <w:pPr>
      <w:spacing w:before="100" w:beforeAutospacing="1" w:after="100" w:afterAutospacing="1" w:line="240" w:lineRule="auto"/>
    </w:pPr>
    <w:rPr>
      <w:rFonts w:ascii="Verdana" w:hAnsi="Verdana"/>
      <w:color w:val="000000"/>
      <w:sz w:val="18"/>
      <w:szCs w:val="18"/>
    </w:rPr>
  </w:style>
  <w:style w:type="paragraph" w:customStyle="1" w:styleId="font6">
    <w:name w:val="font6"/>
    <w:basedOn w:val="Normal"/>
    <w:rsid w:val="00ED191F"/>
    <w:pPr>
      <w:spacing w:before="100" w:beforeAutospacing="1" w:after="100" w:afterAutospacing="1" w:line="240" w:lineRule="auto"/>
    </w:pPr>
    <w:rPr>
      <w:rFonts w:ascii="Verdana" w:hAnsi="Verdana"/>
      <w:color w:val="000000"/>
      <w:sz w:val="18"/>
      <w:szCs w:val="18"/>
      <w:u w:val="single"/>
    </w:rPr>
  </w:style>
  <w:style w:type="paragraph" w:customStyle="1" w:styleId="xl63">
    <w:name w:val="xl63"/>
    <w:basedOn w:val="Normal"/>
    <w:rsid w:val="00ED191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4F81BD"/>
      <w:spacing w:before="100" w:beforeAutospacing="1" w:after="100" w:afterAutospacing="1" w:line="240" w:lineRule="auto"/>
      <w:jc w:val="center"/>
      <w:textAlignment w:val="center"/>
    </w:pPr>
    <w:rPr>
      <w:rFonts w:ascii="Verdana" w:hAnsi="Verdana"/>
      <w:b/>
      <w:bCs/>
      <w:color w:val="FFFFFF"/>
    </w:rPr>
  </w:style>
  <w:style w:type="paragraph" w:customStyle="1" w:styleId="xl64">
    <w:name w:val="xl64"/>
    <w:basedOn w:val="Normal"/>
    <w:rsid w:val="00ED191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Verdana" w:hAnsi="Verdana"/>
      <w:sz w:val="18"/>
      <w:szCs w:val="18"/>
    </w:rPr>
  </w:style>
  <w:style w:type="paragraph" w:customStyle="1" w:styleId="xl65">
    <w:name w:val="xl65"/>
    <w:basedOn w:val="Normal"/>
    <w:rsid w:val="00ED191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Verdana" w:hAnsi="Verdana"/>
      <w:sz w:val="18"/>
      <w:szCs w:val="18"/>
    </w:rPr>
  </w:style>
  <w:style w:type="paragraph" w:customStyle="1" w:styleId="xl66">
    <w:name w:val="xl66"/>
    <w:basedOn w:val="Normal"/>
    <w:rsid w:val="00ED191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Verdana" w:hAnsi="Verdana"/>
      <w:b/>
      <w:bCs/>
      <w:sz w:val="18"/>
      <w:szCs w:val="18"/>
    </w:rPr>
  </w:style>
  <w:style w:type="paragraph" w:customStyle="1" w:styleId="xl67">
    <w:name w:val="xl67"/>
    <w:basedOn w:val="Normal"/>
    <w:rsid w:val="00ED191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Verdana" w:hAnsi="Verdana"/>
      <w:sz w:val="18"/>
      <w:szCs w:val="18"/>
    </w:rPr>
  </w:style>
  <w:style w:type="paragraph" w:customStyle="1" w:styleId="xl68">
    <w:name w:val="xl68"/>
    <w:basedOn w:val="Normal"/>
    <w:rsid w:val="00ED191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Verdana" w:hAnsi="Verdana"/>
      <w:color w:val="000000"/>
      <w:sz w:val="18"/>
      <w:szCs w:val="18"/>
    </w:rPr>
  </w:style>
  <w:style w:type="paragraph" w:customStyle="1" w:styleId="xl69">
    <w:name w:val="xl69"/>
    <w:basedOn w:val="Normal"/>
    <w:rsid w:val="00ED191F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Verdana" w:hAnsi="Verdana"/>
      <w:color w:val="000000"/>
      <w:sz w:val="18"/>
      <w:szCs w:val="18"/>
    </w:rPr>
  </w:style>
  <w:style w:type="paragraph" w:customStyle="1" w:styleId="xl70">
    <w:name w:val="xl70"/>
    <w:basedOn w:val="Normal"/>
    <w:rsid w:val="00ED191F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Verdana" w:hAnsi="Verdana"/>
      <w:color w:val="000000"/>
      <w:sz w:val="18"/>
      <w:szCs w:val="18"/>
    </w:rPr>
  </w:style>
  <w:style w:type="paragraph" w:customStyle="1" w:styleId="xl71">
    <w:name w:val="xl71"/>
    <w:basedOn w:val="Normal"/>
    <w:rsid w:val="00ED191F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4F81BD"/>
      <w:spacing w:before="100" w:beforeAutospacing="1" w:after="100" w:afterAutospacing="1" w:line="240" w:lineRule="auto"/>
      <w:jc w:val="center"/>
      <w:textAlignment w:val="center"/>
    </w:pPr>
    <w:rPr>
      <w:rFonts w:ascii="Verdana" w:hAnsi="Verdana"/>
      <w:b/>
      <w:bCs/>
      <w:color w:val="FFFFFF"/>
    </w:rPr>
  </w:style>
  <w:style w:type="paragraph" w:customStyle="1" w:styleId="xl72">
    <w:name w:val="xl72"/>
    <w:basedOn w:val="Normal"/>
    <w:rsid w:val="00ED191F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4F81BD"/>
      <w:spacing w:before="100" w:beforeAutospacing="1" w:after="100" w:afterAutospacing="1" w:line="240" w:lineRule="auto"/>
      <w:jc w:val="center"/>
      <w:textAlignment w:val="center"/>
    </w:pPr>
    <w:rPr>
      <w:rFonts w:ascii="Verdana" w:hAnsi="Verdana"/>
      <w:b/>
      <w:bCs/>
      <w:color w:val="FFFFFF"/>
    </w:rPr>
  </w:style>
  <w:style w:type="paragraph" w:customStyle="1" w:styleId="xl73">
    <w:name w:val="xl73"/>
    <w:basedOn w:val="Normal"/>
    <w:rsid w:val="00ED191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Arial" w:hAnsi="Arial" w:cs="Arial"/>
      <w:sz w:val="24"/>
      <w:szCs w:val="24"/>
    </w:rPr>
  </w:style>
  <w:style w:type="paragraph" w:customStyle="1" w:styleId="xl74">
    <w:name w:val="xl74"/>
    <w:basedOn w:val="Normal"/>
    <w:rsid w:val="00ED191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Arial" w:hAnsi="Arial" w:cs="Arial"/>
      <w:sz w:val="24"/>
      <w:szCs w:val="24"/>
    </w:rPr>
  </w:style>
  <w:style w:type="character" w:customStyle="1" w:styleId="NoSpacingChar">
    <w:name w:val="No Spacing Char"/>
    <w:basedOn w:val="DefaultParagraphFont"/>
    <w:link w:val="NoSpacing"/>
    <w:uiPriority w:val="1"/>
    <w:rsid w:val="00D15BA5"/>
  </w:style>
  <w:style w:type="character" w:customStyle="1" w:styleId="Heading5Char">
    <w:name w:val="Heading 5 Char"/>
    <w:basedOn w:val="DefaultParagraphFont"/>
    <w:link w:val="Heading5"/>
    <w:uiPriority w:val="9"/>
    <w:rsid w:val="00794889"/>
    <w:rPr>
      <w:rFonts w:asciiTheme="majorHAnsi" w:eastAsiaTheme="majorEastAsia" w:hAnsiTheme="majorHAnsi" w:cstheme="majorBidi"/>
      <w:color w:val="DF1010" w:themeColor="accent1" w:themeShade="BF"/>
      <w:sz w:val="24"/>
    </w:rPr>
  </w:style>
  <w:style w:type="character" w:customStyle="1" w:styleId="Heading6Char">
    <w:name w:val="Heading 6 Char"/>
    <w:aliases w:val="sub-dash Char,sd Char,5 Char,h6 Char,appendix flysheet Char,Level II for no #'s Char,Heading6 Char,H6 Char,7 sub-dash Char,6 Char,Requirement Char,heading 6 Char,hd6 Char,fcl Char,figurecapl Char,Bullet list Char,Legal Level 1. Char"/>
    <w:basedOn w:val="DefaultParagraphFont"/>
    <w:link w:val="Heading6"/>
    <w:rsid w:val="00FA6E13"/>
    <w:rPr>
      <w:rFonts w:ascii="Arial" w:eastAsia="Times New Roman" w:hAnsi="Arial" w:cs="Times New Roman"/>
      <w:i/>
      <w:snapToGrid w:val="0"/>
      <w:color w:val="auto"/>
      <w:sz w:val="18"/>
      <w:lang w:val="en-CA" w:eastAsia="en-CA"/>
    </w:rPr>
  </w:style>
  <w:style w:type="character" w:customStyle="1" w:styleId="Heading7Char">
    <w:name w:val="Heading 7 Char"/>
    <w:aliases w:val="h7 Char,Level III for no #'s Char,Heading7 Char,7 Char,Objective Char,ExhibitTitle Char,heading7 Char,req3 Char,st Char,SDL title Char,heading 7 Char,hd7 Char,fcs Char,figurecaps Char,letter list Char,lettered list Char,71 Char,st1 Char"/>
    <w:basedOn w:val="DefaultParagraphFont"/>
    <w:link w:val="Heading7"/>
    <w:rsid w:val="00FA6E13"/>
    <w:rPr>
      <w:rFonts w:ascii="Arial" w:eastAsia="Times New Roman" w:hAnsi="Arial" w:cs="Times New Roman"/>
      <w:i/>
      <w:snapToGrid w:val="0"/>
      <w:color w:val="000000"/>
      <w:sz w:val="18"/>
      <w:lang w:val="en-CA" w:eastAsia="en-CA"/>
    </w:rPr>
  </w:style>
  <w:style w:type="character" w:customStyle="1" w:styleId="Heading8Char">
    <w:name w:val="Heading 8 Char"/>
    <w:aliases w:val="8 Char,FigureTitle Char,Condition Char,requirement Char,req2 Char,req Char,figure title Char,heading 8 Char,hd8 Char,h8 Char,Legal Level 1.1.1. Char,Appendix Level 2 Char,Heading 8(unused) Char,81 Char,FigureTitle1 Char,Condition1 Char"/>
    <w:basedOn w:val="DefaultParagraphFont"/>
    <w:link w:val="Heading8"/>
    <w:rsid w:val="00FA6E13"/>
    <w:rPr>
      <w:rFonts w:ascii="Arial" w:eastAsia="Times New Roman" w:hAnsi="Arial" w:cs="Times New Roman"/>
      <w:i/>
      <w:color w:val="auto"/>
      <w:sz w:val="18"/>
      <w:lang w:val="en-CA" w:eastAsia="en-CA"/>
    </w:rPr>
  </w:style>
  <w:style w:type="character" w:customStyle="1" w:styleId="Heading9Char">
    <w:name w:val="Heading 9 Char"/>
    <w:aliases w:val="h9 Char,Legal Level 1.1.1.1. Char,9 Char,TableTitle Char,Cond'l Reqt. Char,rb Char,req bullet Char,req1 Char,tt Char,table title Char,TableText Char,Table Title Char,heading 9 Char,l9 Char,App Heading Char,Titre 10 Char,App1 Char,91 Char"/>
    <w:basedOn w:val="DefaultParagraphFont"/>
    <w:link w:val="Heading9"/>
    <w:rsid w:val="00FA6E13"/>
    <w:rPr>
      <w:rFonts w:ascii="Arial" w:eastAsia="Times New Roman" w:hAnsi="Arial" w:cs="Times New Roman"/>
      <w:i/>
      <w:color w:val="FFFFFF"/>
      <w:sz w:val="18"/>
      <w:lang w:val="en-CA" w:eastAsia="en-CA"/>
    </w:rPr>
  </w:style>
  <w:style w:type="paragraph" w:customStyle="1" w:styleId="ExpTableBullets">
    <w:name w:val="Exp Table Bullets"/>
    <w:basedOn w:val="Normal"/>
    <w:rsid w:val="00FA6E13"/>
    <w:pPr>
      <w:numPr>
        <w:numId w:val="3"/>
      </w:numPr>
      <w:spacing w:before="20" w:after="20" w:line="240" w:lineRule="auto"/>
    </w:pPr>
    <w:rPr>
      <w:rFonts w:ascii="Arial Narrow" w:eastAsia="Arial" w:hAnsi="Arial Narrow" w:cs="Arial"/>
      <w:bCs/>
      <w:spacing w:val="1"/>
      <w:lang w:val="en-GB" w:eastAsia="en-GB"/>
    </w:rPr>
  </w:style>
  <w:style w:type="paragraph" w:customStyle="1" w:styleId="Body">
    <w:name w:val="Body"/>
    <w:basedOn w:val="Normal"/>
    <w:link w:val="BodyChar"/>
    <w:qFormat/>
    <w:rsid w:val="00FA6E13"/>
    <w:pPr>
      <w:spacing w:after="200" w:line="276" w:lineRule="auto"/>
      <w:ind w:left="432"/>
    </w:pPr>
    <w:rPr>
      <w:rFonts w:ascii="Arial" w:eastAsia="Calibri" w:hAnsi="Arial" w:cs="Arial"/>
      <w:bCs/>
      <w:iCs/>
      <w:szCs w:val="22"/>
      <w:lang w:val="en-GB" w:eastAsia="en-GB"/>
    </w:rPr>
  </w:style>
  <w:style w:type="character" w:customStyle="1" w:styleId="BodyChar">
    <w:name w:val="Body Char"/>
    <w:basedOn w:val="DefaultParagraphFont"/>
    <w:link w:val="Body"/>
    <w:rsid w:val="00FA6E13"/>
    <w:rPr>
      <w:rFonts w:ascii="Arial" w:eastAsia="Calibri" w:hAnsi="Arial" w:cs="Arial"/>
      <w:bCs/>
      <w:iCs/>
      <w:color w:val="auto"/>
      <w:szCs w:val="22"/>
      <w:lang w:val="en-GB" w:eastAsia="en-GB"/>
    </w:rPr>
  </w:style>
  <w:style w:type="paragraph" w:styleId="TOC5">
    <w:name w:val="toc 5"/>
    <w:basedOn w:val="Normal"/>
    <w:next w:val="Normal"/>
    <w:autoRedefine/>
    <w:uiPriority w:val="39"/>
    <w:unhideWhenUsed/>
    <w:rsid w:val="002019C2"/>
    <w:pPr>
      <w:ind w:left="80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2019C2"/>
    <w:pPr>
      <w:ind w:left="10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2019C2"/>
    <w:pPr>
      <w:ind w:left="120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2019C2"/>
    <w:pPr>
      <w:ind w:left="140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2019C2"/>
    <w:pPr>
      <w:ind w:left="1600"/>
    </w:pPr>
    <w:rPr>
      <w:sz w:val="18"/>
      <w:szCs w:val="18"/>
    </w:rPr>
  </w:style>
  <w:style w:type="paragraph" w:customStyle="1" w:styleId="ResumeBullets">
    <w:name w:val="Resume Bullets"/>
    <w:basedOn w:val="Normal"/>
    <w:qFormat/>
    <w:rsid w:val="00E00343"/>
    <w:pPr>
      <w:numPr>
        <w:ilvl w:val="2"/>
        <w:numId w:val="4"/>
      </w:numPr>
      <w:spacing w:line="240" w:lineRule="auto"/>
      <w:ind w:left="450" w:hanging="187"/>
    </w:pPr>
    <w:rPr>
      <w:rFonts w:ascii="Arial" w:hAnsi="Arial"/>
      <w:iCs/>
      <w:sz w:val="18"/>
      <w:szCs w:val="18"/>
      <w:lang w:val="en-GB" w:eastAsia="en-GB"/>
    </w:rPr>
  </w:style>
  <w:style w:type="character" w:customStyle="1" w:styleId="Heading1Char0">
    <w:name w:val="*Heading 1 Char"/>
    <w:link w:val="Heading1"/>
    <w:rsid w:val="007C39BC"/>
    <w:rPr>
      <w:rFonts w:asciiTheme="majorHAnsi" w:eastAsiaTheme="majorEastAsia" w:hAnsiTheme="majorHAnsi" w:cstheme="majorBidi"/>
      <w:b/>
      <w:color w:val="275CB1"/>
      <w:sz w:val="36"/>
      <w:szCs w:val="36"/>
      <w:lang w:val="en-GB" w:eastAsia="en-US"/>
    </w:rPr>
  </w:style>
  <w:style w:type="paragraph" w:customStyle="1" w:styleId="TableParagraph">
    <w:name w:val="Table Paragraph"/>
    <w:basedOn w:val="Normal"/>
    <w:uiPriority w:val="1"/>
    <w:qFormat/>
    <w:rsid w:val="00EE0984"/>
    <w:pPr>
      <w:spacing w:before="6" w:line="240" w:lineRule="auto"/>
      <w:ind w:left="103"/>
    </w:pPr>
    <w:rPr>
      <w:rFonts w:ascii="Calibri" w:eastAsia="Calibri" w:hAnsi="Calibri" w:cs="Calibri"/>
      <w:sz w:val="22"/>
      <w:szCs w:val="22"/>
    </w:rPr>
  </w:style>
  <w:style w:type="paragraph" w:styleId="ListBullet3">
    <w:name w:val="List Bullet 3"/>
    <w:basedOn w:val="ListBullet"/>
    <w:rsid w:val="00195013"/>
    <w:pPr>
      <w:numPr>
        <w:numId w:val="5"/>
      </w:numPr>
      <w:tabs>
        <w:tab w:val="clear" w:pos="1587"/>
      </w:tabs>
      <w:spacing w:after="120" w:line="240" w:lineRule="atLeast"/>
      <w:ind w:left="990" w:hanging="360"/>
      <w:contextualSpacing w:val="0"/>
    </w:pPr>
    <w:rPr>
      <w:rFonts w:ascii="Arial" w:hAnsi="Arial"/>
      <w:color w:val="333333"/>
      <w:spacing w:val="-5"/>
      <w:sz w:val="18"/>
    </w:rPr>
  </w:style>
  <w:style w:type="table" w:styleId="GridTable5Dark-Accent3">
    <w:name w:val="Grid Table 5 Dark Accent 3"/>
    <w:basedOn w:val="TableNormal"/>
    <w:uiPriority w:val="50"/>
    <w:rsid w:val="00195013"/>
    <w:pPr>
      <w:spacing w:after="0" w:line="240" w:lineRule="auto"/>
    </w:pPr>
    <w:rPr>
      <w:rFonts w:ascii="Times New Roman" w:eastAsia="Times New Roman" w:hAnsi="Times New Roman" w:cs="Times New Roman"/>
      <w:color w:val="auto"/>
      <w:lang w:eastAsia="en-US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1D9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0BB44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0BB44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0BB44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0BB44" w:themeFill="accent3"/>
      </w:tcPr>
    </w:tblStylePr>
    <w:tblStylePr w:type="band1Vert">
      <w:tblPr/>
      <w:tcPr>
        <w:shd w:val="clear" w:color="auto" w:fill="F9E3B4" w:themeFill="accent3" w:themeFillTint="66"/>
      </w:tcPr>
    </w:tblStylePr>
    <w:tblStylePr w:type="band1Horz">
      <w:tblPr/>
      <w:tcPr>
        <w:shd w:val="clear" w:color="auto" w:fill="F9E3B4" w:themeFill="accent3" w:themeFillTint="66"/>
      </w:tcPr>
    </w:tblStylePr>
  </w:style>
  <w:style w:type="paragraph" w:styleId="ListBullet">
    <w:name w:val="List Bullet"/>
    <w:basedOn w:val="Normal"/>
    <w:uiPriority w:val="99"/>
    <w:semiHidden/>
    <w:unhideWhenUsed/>
    <w:rsid w:val="00195013"/>
    <w:pPr>
      <w:numPr>
        <w:numId w:val="6"/>
      </w:numPr>
      <w:contextualSpacing/>
    </w:pPr>
  </w:style>
  <w:style w:type="paragraph" w:customStyle="1" w:styleId="QualBullet">
    <w:name w:val="Qual Bullet"/>
    <w:basedOn w:val="BodyText3"/>
    <w:rsid w:val="00B10F0C"/>
    <w:pPr>
      <w:numPr>
        <w:numId w:val="7"/>
      </w:numPr>
      <w:spacing w:after="0"/>
      <w:ind w:left="181" w:hanging="181"/>
    </w:pPr>
    <w:rPr>
      <w:rFonts w:ascii="Arial" w:hAnsi="Arial"/>
      <w:sz w:val="18"/>
      <w:szCs w:val="18"/>
      <w:lang w:val="en-GB" w:eastAsia="en-GB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B10F0C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B10F0C"/>
    <w:rPr>
      <w:sz w:val="16"/>
      <w:szCs w:val="16"/>
    </w:rPr>
  </w:style>
  <w:style w:type="character" w:customStyle="1" w:styleId="plaintextbody">
    <w:name w:val="plaintextbody"/>
    <w:basedOn w:val="DefaultParagraphFont"/>
    <w:rsid w:val="00F46F1D"/>
  </w:style>
  <w:style w:type="paragraph" w:styleId="BodyTextIndent3">
    <w:name w:val="Body Text Indent 3"/>
    <w:basedOn w:val="Normal"/>
    <w:link w:val="BodyTextIndent3Char"/>
    <w:rsid w:val="00F46F1D"/>
    <w:pPr>
      <w:widowControl/>
      <w:suppressAutoHyphens/>
      <w:adjustRightInd/>
      <w:spacing w:after="120" w:line="276" w:lineRule="auto"/>
      <w:ind w:left="360"/>
      <w:jc w:val="left"/>
      <w:textAlignment w:val="auto"/>
    </w:pPr>
    <w:rPr>
      <w:rFonts w:ascii="Calibri" w:hAnsi="Calibri"/>
      <w:sz w:val="16"/>
      <w:szCs w:val="16"/>
      <w:lang w:val="x-none" w:eastAsia="ar-SA"/>
    </w:rPr>
  </w:style>
  <w:style w:type="character" w:customStyle="1" w:styleId="BodyTextIndent3Char">
    <w:name w:val="Body Text Indent 3 Char"/>
    <w:basedOn w:val="DefaultParagraphFont"/>
    <w:link w:val="BodyTextIndent3"/>
    <w:rsid w:val="00F46F1D"/>
    <w:rPr>
      <w:rFonts w:ascii="Calibri" w:eastAsia="Times New Roman" w:hAnsi="Calibri" w:cs="Times New Roman"/>
      <w:color w:val="auto"/>
      <w:sz w:val="16"/>
      <w:szCs w:val="16"/>
      <w:lang w:val="x-none" w:eastAsia="ar-SA"/>
    </w:rPr>
  </w:style>
  <w:style w:type="paragraph" w:customStyle="1" w:styleId="Cog-body">
    <w:name w:val="Cog-body"/>
    <w:basedOn w:val="Normal"/>
    <w:rsid w:val="002B0DD3"/>
    <w:pPr>
      <w:keepNext/>
      <w:widowControl/>
      <w:adjustRightInd/>
      <w:spacing w:before="60" w:after="60" w:line="260" w:lineRule="atLeast"/>
      <w:ind w:left="720"/>
      <w:textAlignment w:val="auto"/>
    </w:pPr>
    <w:rPr>
      <w:rFonts w:ascii="Arial" w:hAnsi="Arial"/>
    </w:rPr>
  </w:style>
  <w:style w:type="paragraph" w:customStyle="1" w:styleId="Cog-bullet-table">
    <w:name w:val="Cog-bullet-table"/>
    <w:basedOn w:val="Normal"/>
    <w:rsid w:val="002B0DD3"/>
    <w:pPr>
      <w:keepNext/>
      <w:widowControl/>
      <w:numPr>
        <w:numId w:val="8"/>
      </w:numPr>
      <w:adjustRightInd/>
      <w:spacing w:before="40" w:after="40" w:line="240" w:lineRule="auto"/>
      <w:ind w:left="360" w:hanging="360"/>
      <w:jc w:val="left"/>
      <w:textAlignment w:val="auto"/>
    </w:pPr>
    <w:rPr>
      <w:rFonts w:ascii="Arial" w:hAnsi="Arial"/>
      <w:sz w:val="18"/>
    </w:rPr>
  </w:style>
  <w:style w:type="paragraph" w:customStyle="1" w:styleId="Cog-H2a">
    <w:name w:val="Cog-H2a"/>
    <w:basedOn w:val="Heading20"/>
    <w:next w:val="Cog-body"/>
    <w:rsid w:val="002B0DD3"/>
    <w:pPr>
      <w:keepLines w:val="0"/>
      <w:widowControl/>
      <w:adjustRightInd/>
      <w:snapToGrid/>
      <w:spacing w:before="0" w:line="240" w:lineRule="auto"/>
      <w:jc w:val="left"/>
      <w:textAlignment w:val="auto"/>
    </w:pPr>
    <w:rPr>
      <w:rFonts w:ascii="Arial" w:eastAsia="Times New Roman" w:hAnsi="Arial" w:cs="Times New Roman"/>
      <w:bCs/>
      <w:color w:val="000080"/>
      <w:sz w:val="24"/>
      <w:szCs w:val="20"/>
      <w:lang w:val="en-US"/>
    </w:rPr>
  </w:style>
  <w:style w:type="paragraph" w:styleId="HTMLPreformatted">
    <w:name w:val="HTML Preformatted"/>
    <w:basedOn w:val="Normal"/>
    <w:link w:val="HTMLPreformattedChar"/>
    <w:uiPriority w:val="99"/>
    <w:rsid w:val="002B0DD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pacing w:line="240" w:lineRule="auto"/>
      <w:jc w:val="left"/>
      <w:textAlignment w:val="auto"/>
    </w:pPr>
    <w:rPr>
      <w:rFonts w:ascii="Courier New" w:eastAsia="Courier New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B0DD3"/>
    <w:rPr>
      <w:rFonts w:ascii="Courier New" w:eastAsia="Courier New" w:hAnsi="Courier New" w:cs="Courier New"/>
      <w:color w:val="auto"/>
      <w:lang w:eastAsia="en-US"/>
    </w:rPr>
  </w:style>
  <w:style w:type="paragraph" w:styleId="PlainText">
    <w:name w:val="Plain Text"/>
    <w:basedOn w:val="Normal"/>
    <w:link w:val="PlainTextChar"/>
    <w:rsid w:val="002B0DD3"/>
    <w:pPr>
      <w:widowControl/>
      <w:adjustRightInd/>
      <w:spacing w:line="240" w:lineRule="auto"/>
      <w:jc w:val="left"/>
      <w:textAlignment w:val="auto"/>
    </w:pPr>
    <w:rPr>
      <w:rFonts w:ascii="Courier New" w:hAnsi="Courier New"/>
      <w:lang w:val="en-GB" w:eastAsia="x-none"/>
    </w:rPr>
  </w:style>
  <w:style w:type="character" w:customStyle="1" w:styleId="PlainTextChar">
    <w:name w:val="Plain Text Char"/>
    <w:basedOn w:val="DefaultParagraphFont"/>
    <w:link w:val="PlainText"/>
    <w:rsid w:val="002B0DD3"/>
    <w:rPr>
      <w:rFonts w:ascii="Courier New" w:eastAsia="Times New Roman" w:hAnsi="Courier New" w:cs="Times New Roman"/>
      <w:color w:val="auto"/>
      <w:lang w:val="en-GB" w:eastAsia="x-none"/>
    </w:rPr>
  </w:style>
  <w:style w:type="paragraph" w:customStyle="1" w:styleId="NormaiAriel">
    <w:name w:val="Normai+Ariel"/>
    <w:basedOn w:val="Normal"/>
    <w:rsid w:val="002B0DD3"/>
    <w:pPr>
      <w:widowControl/>
      <w:adjustRightInd/>
      <w:spacing w:line="240" w:lineRule="auto"/>
      <w:jc w:val="left"/>
      <w:textAlignment w:val="auto"/>
    </w:pPr>
    <w:rPr>
      <w:rFonts w:eastAsia="Calibri"/>
    </w:rPr>
  </w:style>
  <w:style w:type="character" w:styleId="HTMLKeyboard">
    <w:name w:val="HTML Keyboard"/>
    <w:basedOn w:val="DefaultParagraphFont"/>
    <w:uiPriority w:val="99"/>
    <w:semiHidden/>
    <w:unhideWhenUsed/>
    <w:rsid w:val="00991D3D"/>
    <w:rPr>
      <w:rFonts w:ascii="Courier New" w:eastAsia="Times New Roman" w:hAnsi="Courier New" w:cs="Courier New"/>
      <w:sz w:val="20"/>
      <w:szCs w:val="20"/>
    </w:rPr>
  </w:style>
  <w:style w:type="character" w:customStyle="1" w:styleId="keyword">
    <w:name w:val="keyword"/>
    <w:basedOn w:val="DefaultParagraphFont"/>
    <w:rsid w:val="00991D3D"/>
  </w:style>
  <w:style w:type="character" w:customStyle="1" w:styleId="ph">
    <w:name w:val="ph"/>
    <w:basedOn w:val="DefaultParagraphFont"/>
    <w:rsid w:val="00991D3D"/>
  </w:style>
  <w:style w:type="paragraph" w:customStyle="1" w:styleId="li">
    <w:name w:val="li"/>
    <w:basedOn w:val="Normal"/>
    <w:rsid w:val="009419A8"/>
    <w:pPr>
      <w:widowControl/>
      <w:adjustRightInd/>
      <w:spacing w:before="100" w:beforeAutospacing="1" w:after="100" w:afterAutospacing="1" w:line="240" w:lineRule="auto"/>
      <w:jc w:val="left"/>
      <w:textAlignment w:val="auto"/>
    </w:pPr>
    <w:rPr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9419A8"/>
    <w:rPr>
      <w:rFonts w:ascii="Courier New" w:eastAsia="Times New Roman" w:hAnsi="Courier New" w:cs="Courier New"/>
      <w:sz w:val="20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9419A8"/>
    <w:rPr>
      <w:i/>
      <w:iCs/>
    </w:rPr>
  </w:style>
  <w:style w:type="character" w:customStyle="1" w:styleId="notetitle">
    <w:name w:val="note__title"/>
    <w:basedOn w:val="DefaultParagraphFont"/>
    <w:rsid w:val="009419A8"/>
  </w:style>
  <w:style w:type="character" w:styleId="UnresolvedMention">
    <w:name w:val="Unresolved Mention"/>
    <w:basedOn w:val="DefaultParagraphFont"/>
    <w:uiPriority w:val="99"/>
    <w:semiHidden/>
    <w:unhideWhenUsed/>
    <w:rsid w:val="00F751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720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8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9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10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63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8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65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8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70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15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84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25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34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6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32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3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1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05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30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0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28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29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55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24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9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1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55519">
          <w:marLeft w:val="1166"/>
          <w:marRight w:val="0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6190">
          <w:marLeft w:val="1166"/>
          <w:marRight w:val="0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029487">
          <w:marLeft w:val="1166"/>
          <w:marRight w:val="0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208270">
          <w:marLeft w:val="1166"/>
          <w:marRight w:val="0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792529">
          <w:marLeft w:val="1166"/>
          <w:marRight w:val="0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692373">
          <w:marLeft w:val="1166"/>
          <w:marRight w:val="0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874999">
          <w:marLeft w:val="1166"/>
          <w:marRight w:val="0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895433">
          <w:marLeft w:val="1166"/>
          <w:marRight w:val="0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509411">
          <w:marLeft w:val="1166"/>
          <w:marRight w:val="0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148725">
          <w:marLeft w:val="1166"/>
          <w:marRight w:val="0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802570">
          <w:marLeft w:val="1166"/>
          <w:marRight w:val="0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243191">
          <w:marLeft w:val="1166"/>
          <w:marRight w:val="0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291418">
          <w:marLeft w:val="1166"/>
          <w:marRight w:val="0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92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4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2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0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821311">
          <w:marLeft w:val="-240"/>
          <w:marRight w:val="-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3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590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139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9744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1393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74988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40334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8944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459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93404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08614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25507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10632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9768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26161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none" w:sz="0" w:space="0" w:color="auto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20071294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9011230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057137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76647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0313044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893533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455220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411243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639556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98476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4315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74475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6892177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9703278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7160782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3259648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54486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9081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3974293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2257292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4559293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6625158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5680996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79944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67146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3358292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3579757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5495142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8327945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520618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67844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7744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4948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5823383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6100907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9698030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3257928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9103818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81030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618888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35446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82345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4850578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6141665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1806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20590847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6237173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9194810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3166287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620840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36093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6986702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5635650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21359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7060609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5272357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8964305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6251864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59605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81039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2915700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9427642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3970704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9534360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6173308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0244795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7727125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98591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24898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4186375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782461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7917734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6991596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7019327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3079ED"/>
                                            <w:left w:val="single" w:sz="6" w:space="0" w:color="3079ED"/>
                                            <w:bottom w:val="single" w:sz="6" w:space="0" w:color="3079ED"/>
                                            <w:right w:val="single" w:sz="6" w:space="0" w:color="3079ED"/>
                                          </w:divBdr>
                                        </w:div>
                                      </w:divsChild>
                                    </w:div>
                                    <w:div w:id="1095786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8731146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831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09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0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7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66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6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55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92677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160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04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20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3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7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34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8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85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6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7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11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0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584518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324731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076717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592459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43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8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5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64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3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7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footer" Target="footer1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image" Target="media/image11.png"/><Relationship Id="rId5" Type="http://schemas.openxmlformats.org/officeDocument/2006/relationships/customXml" Target="../customXml/item5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footer" Target="footer2.xml"/><Relationship Id="rId10" Type="http://schemas.openxmlformats.org/officeDocument/2006/relationships/webSettings" Target="webSettings.xm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C:\Users\Akhil\AppData\Roaming\Microsoft\Templates\Business%20plan.dotx" TargetMode="External"/></Relationships>
</file>

<file path=word/theme/theme1.xml><?xml version="1.0" encoding="utf-8"?>
<a:theme xmlns:a="http://schemas.openxmlformats.org/drawingml/2006/main" name="Red Business Set">
  <a:themeElements>
    <a:clrScheme name="Business Invoice">
      <a:dk1>
        <a:sysClr val="windowText" lastClr="000000"/>
      </a:dk1>
      <a:lt1>
        <a:sysClr val="window" lastClr="FFFFFF"/>
      </a:lt1>
      <a:dk2>
        <a:srgbClr val="4C483D"/>
      </a:dk2>
      <a:lt2>
        <a:srgbClr val="E4E3E2"/>
      </a:lt2>
      <a:accent1>
        <a:srgbClr val="F24F4F"/>
      </a:accent1>
      <a:accent2>
        <a:srgbClr val="8DBB70"/>
      </a:accent2>
      <a:accent3>
        <a:srgbClr val="F0BB44"/>
      </a:accent3>
      <a:accent4>
        <a:srgbClr val="61ADBF"/>
      </a:accent4>
      <a:accent5>
        <a:srgbClr val="A3648B"/>
      </a:accent5>
      <a:accent6>
        <a:srgbClr val="F8943F"/>
      </a:accent6>
      <a:hlink>
        <a:srgbClr val="4C483D"/>
      </a:hlink>
      <a:folHlink>
        <a:srgbClr val="A3648B"/>
      </a:folHlink>
    </a:clrScheme>
    <a:fontScheme name="Business Invoice">
      <a:majorFont>
        <a:latin typeface="Century Gothic"/>
        <a:ea typeface=""/>
        <a:cs typeface=""/>
      </a:majorFont>
      <a:minorFont>
        <a:latin typeface="Garamon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2020-06-19T00:00:00</PublishDate>
  <Abstract/>
  <CompanyAddress>55 Shuman Blvd., Suite # 275
Naperville, IL – 60564, USA</CompanyAddress>
  <CompanyPhone>+1 630 355 6292</CompanyPhone>
  <CompanyFax/>
  <CompanyEmail>info.us@royalcyber.com</CompanyEmail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3AC72C6C9AC13418A1A88885AD80510" ma:contentTypeVersion="9" ma:contentTypeDescription="Create a new document." ma:contentTypeScope="" ma:versionID="8c60ab099e95827edf9bdcb3951f65d3">
  <xsd:schema xmlns:xsd="http://www.w3.org/2001/XMLSchema" xmlns:xs="http://www.w3.org/2001/XMLSchema" xmlns:p="http://schemas.microsoft.com/office/2006/metadata/properties" xmlns:ns1="http://schemas.microsoft.com/sharepoint/v3" xmlns:ns2="b88fcf70-56dc-467b-bad4-cba0c284dd2e" xmlns:ns3="98b9b8a0-744a-4c11-88dc-f797127270e7" targetNamespace="http://schemas.microsoft.com/office/2006/metadata/properties" ma:root="true" ma:fieldsID="98af837f6d1874d68a6feff845472904" ns1:_="" ns2:_="" ns3:_="">
    <xsd:import namespace="http://schemas.microsoft.com/sharepoint/v3"/>
    <xsd:import namespace="b88fcf70-56dc-467b-bad4-cba0c284dd2e"/>
    <xsd:import namespace="98b9b8a0-744a-4c11-88dc-f797127270e7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2:SharedWithUsers" minOccurs="0"/>
                <xsd:element ref="ns2:SharingHintHash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8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9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88fcf70-56dc-467b-bad4-cba0c284dd2e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12" nillable="true" ma:displayName="Sharing Hint Hash" ma:internalName="SharingHintHash" ma:readOnly="true">
      <xsd:simpleType>
        <xsd:restriction base="dms:Text"/>
      </xsd:simple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8b9b8a0-744a-4c11-88dc-f797127270e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4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5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b88fcf70-56dc-467b-bad4-cba0c284dd2e">ROYALCYBER-188-3463</_dlc_DocId>
    <_dlc_DocIdUrl xmlns="b88fcf70-56dc-467b-bad4-cba0c284dd2e">
      <Url>https://rcyber.sharepoint.com/bd/_layouts/15/DocIdRedir.aspx?ID=ROYALCYBER-188-3463</Url>
      <Description>ROYALCYBER-188-3463</Description>
    </_dlc_DocIdUrl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5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6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304C8AF-AD93-4B19-8C74-96E00368C89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b88fcf70-56dc-467b-bad4-cba0c284dd2e"/>
    <ds:schemaRef ds:uri="98b9b8a0-744a-4c11-88dc-f797127270e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D9B778D-7FF9-4B6F-B7DE-40A2BFF0F5F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1CAEEF4-96A4-46EE-8503-21EC2288C872}">
  <ds:schemaRefs>
    <ds:schemaRef ds:uri="http://schemas.microsoft.com/office/2006/metadata/properties"/>
    <ds:schemaRef ds:uri="http://schemas.microsoft.com/office/infopath/2007/PartnerControls"/>
    <ds:schemaRef ds:uri="b88fcf70-56dc-467b-bad4-cba0c284dd2e"/>
    <ds:schemaRef ds:uri="http://schemas.microsoft.com/sharepoint/v3"/>
  </ds:schemaRefs>
</ds:datastoreItem>
</file>

<file path=customXml/itemProps5.xml><?xml version="1.0" encoding="utf-8"?>
<ds:datastoreItem xmlns:ds="http://schemas.openxmlformats.org/officeDocument/2006/customXml" ds:itemID="{4A28276F-23DF-4822-87EE-BA62DC350AE5}">
  <ds:schemaRefs>
    <ds:schemaRef ds:uri="http://schemas.microsoft.com/sharepoint/events"/>
  </ds:schemaRefs>
</ds:datastoreItem>
</file>

<file path=customXml/itemProps6.xml><?xml version="1.0" encoding="utf-8"?>
<ds:datastoreItem xmlns:ds="http://schemas.openxmlformats.org/officeDocument/2006/customXml" ds:itemID="{167F1708-5CB6-BC43-A908-0530080454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C:\Users\Akhil\AppData\Roaming\Microsoft\Templates\Business plan.dotx</Template>
  <TotalTime>1</TotalTime>
  <Pages>17</Pages>
  <Words>1252</Words>
  <Characters>7141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Brightcove Magento Extension - Functional Details Document</vt:lpstr>
    </vt:vector>
  </TitlesOfParts>
  <Company/>
  <LinksUpToDate>false</LinksUpToDate>
  <CharactersWithSpaces>8377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Brightcove Magento Extension - Functional Details Document</dc:title>
  <dc:subject>3rd August 2015</dc:subject>
  <dc:creator>yasir.hasan@royalcyber.com</dc:creator>
  <cp:keywords/>
  <dc:description/>
  <cp:lastModifiedBy>Microsoft Office User</cp:lastModifiedBy>
  <cp:revision>3</cp:revision>
  <cp:lastPrinted>2017-04-10T21:58:00Z</cp:lastPrinted>
  <dcterms:created xsi:type="dcterms:W3CDTF">2020-06-29T13:33:00Z</dcterms:created>
  <dcterms:modified xsi:type="dcterms:W3CDTF">2020-06-29T13:34:00Z</dcterms:modified>
  <cp:contentStatus>www.royalcyber.com</cp:contentStatus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TC038436609991</vt:lpwstr>
  </property>
  <property fmtid="{D5CDD505-2E9C-101B-9397-08002B2CF9AE}" pid="3" name="ContentTypeId">
    <vt:lpwstr>0x01010043AC72C6C9AC13418A1A88885AD80510</vt:lpwstr>
  </property>
  <property fmtid="{D5CDD505-2E9C-101B-9397-08002B2CF9AE}" pid="4" name="_dlc_DocIdItemGuid">
    <vt:lpwstr>7a9cc519-220a-411a-96ee-15b6fe480900</vt:lpwstr>
  </property>
</Properties>
</file>